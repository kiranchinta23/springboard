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04E" w:rsidRDefault="00B104DD" w:rsidP="00366770">
      <w:pPr>
        <w:pStyle w:val="IntenseQuote"/>
      </w:pPr>
      <w:r>
        <w:t>Movies Final Report</w:t>
      </w:r>
    </w:p>
    <w:p w:rsidR="00B104DD" w:rsidRDefault="006E1253" w:rsidP="00AB2521">
      <w:pPr>
        <w:pStyle w:val="Heading1"/>
      </w:pPr>
      <w:r>
        <w:t>1. Overview</w:t>
      </w:r>
    </w:p>
    <w:p w:rsidR="00B104DD" w:rsidRDefault="00B104DD" w:rsidP="00B104DD">
      <w:r>
        <w:t>This Project is divided into two parts:</w:t>
      </w:r>
    </w:p>
    <w:p w:rsidR="00B104DD" w:rsidRDefault="00B104DD" w:rsidP="00B104DD">
      <w:pPr>
        <w:jc w:val="both"/>
        <w:rPr>
          <w:rStyle w:val="fontstyle31"/>
          <w:rFonts w:asciiTheme="minorHAnsi" w:hAnsiTheme="minorHAnsi" w:cstheme="minorHAnsi"/>
        </w:rPr>
      </w:pPr>
      <w:r>
        <w:rPr>
          <w:rStyle w:val="fontstyle01"/>
          <w:rFonts w:asciiTheme="minorHAnsi" w:hAnsiTheme="minorHAnsi" w:cstheme="minorHAnsi"/>
        </w:rPr>
        <w:t xml:space="preserve">1. </w:t>
      </w:r>
      <w:r w:rsidRPr="00B104DD">
        <w:rPr>
          <w:rStyle w:val="fontstyle0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01"/>
          <w:rFonts w:asciiTheme="minorHAnsi" w:hAnsiTheme="minorHAnsi" w:cstheme="minorHAnsi"/>
        </w:rPr>
        <w:t>Story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01"/>
          <w:rFonts w:asciiTheme="minorHAnsi" w:hAnsiTheme="minorHAnsi" w:cstheme="minorHAnsi"/>
        </w:rPr>
        <w:t>of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01"/>
          <w:rFonts w:asciiTheme="minorHAnsi" w:hAnsiTheme="minorHAnsi" w:cstheme="minorHAnsi"/>
        </w:rPr>
        <w:t>Film:</w:t>
      </w:r>
      <w:r w:rsidRPr="00B104DD">
        <w:rPr>
          <w:rStyle w:val="fontstyle11"/>
          <w:rFonts w:asciiTheme="minorHAnsi" w:hAnsiTheme="minorHAnsi" w:cstheme="minorHAnsi"/>
        </w:rPr>
        <w:t>​ ​​</w:t>
      </w:r>
      <w:r w:rsidRPr="00B104DD">
        <w:rPr>
          <w:rStyle w:val="fontstyle31"/>
          <w:rFonts w:asciiTheme="minorHAnsi" w:hAnsiTheme="minorHAnsi" w:cstheme="minorHAnsi"/>
        </w:rPr>
        <w:t>This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section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aims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narrating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history,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trivia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facts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behind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world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of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cinema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through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lens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of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data.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Extensive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Exploratory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Data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Analysis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is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performed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on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Movie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Metadata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about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Movie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Revenues,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Casts,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Crews,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Budgets,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etc.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through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years.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Two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predictive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models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are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built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to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predict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movie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revenues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movie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success.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Through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these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models,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we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also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aim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discovering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what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features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have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most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significant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impact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in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determining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revenue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success.</w:t>
      </w:r>
      <w:r w:rsidRPr="00B104DD">
        <w:br/>
      </w:r>
      <w:r w:rsidRPr="00B104DD">
        <w:rPr>
          <w:rStyle w:val="fontstyle01"/>
          <w:rFonts w:asciiTheme="minorHAnsi" w:hAnsiTheme="minorHAnsi" w:cstheme="minorHAnsi"/>
        </w:rPr>
        <w:t>2. Movie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01"/>
          <w:rFonts w:asciiTheme="minorHAnsi" w:hAnsiTheme="minorHAnsi" w:cstheme="minorHAnsi"/>
        </w:rPr>
        <w:t>Recommender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01"/>
          <w:rFonts w:asciiTheme="minorHAnsi" w:hAnsiTheme="minorHAnsi" w:cstheme="minorHAnsi"/>
        </w:rPr>
        <w:t>Systems:</w:t>
      </w:r>
      <w:r w:rsidRPr="00B104DD">
        <w:rPr>
          <w:rStyle w:val="fontstyle11"/>
          <w:rFonts w:asciiTheme="minorHAnsi" w:hAnsiTheme="minorHAnsi" w:cstheme="minorHAnsi"/>
        </w:rPr>
        <w:t>​ ​​</w:t>
      </w:r>
      <w:r w:rsidRPr="00B104DD">
        <w:rPr>
          <w:rStyle w:val="fontstyle31"/>
          <w:rFonts w:asciiTheme="minorHAnsi" w:hAnsiTheme="minorHAnsi" w:cstheme="minorHAnsi"/>
        </w:rPr>
        <w:t>This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part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is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focused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around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building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various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kinds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of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recommendation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engines;</w:t>
      </w:r>
      <w:r w:rsidRPr="00B104DD">
        <w:rPr>
          <w:rStyle w:val="fontstyle11"/>
          <w:rFonts w:asciiTheme="minorHAnsi" w:hAnsiTheme="minorHAnsi" w:cstheme="minorHAnsi"/>
        </w:rPr>
        <w:t>​</w:t>
      </w:r>
      <w:r>
        <w:rPr>
          <w:rStyle w:val="fontstyle11"/>
          <w:rFonts w:asciiTheme="minorHAnsi" w:hAnsiTheme="minorHAnsi" w:cstheme="minorHAnsi"/>
        </w:rPr>
        <w:t xml:space="preserve">  </w:t>
      </w:r>
      <w:r w:rsidRPr="00B104DD">
        <w:rPr>
          <w:rStyle w:val="fontstyle31"/>
          <w:rFonts w:asciiTheme="minorHAnsi" w:hAnsiTheme="minorHAnsi" w:cstheme="minorHAnsi"/>
        </w:rPr>
        <w:t>namely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Simple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Generic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Recommender,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Content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Based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Filter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User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Based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Collaborative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Filter.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</w:t>
      </w:r>
      <w:r>
        <w:rPr>
          <w:rStyle w:val="fontstyle11"/>
          <w:rFonts w:asciiTheme="minorHAnsi" w:hAnsiTheme="minorHAnsi" w:cstheme="minorHAnsi"/>
        </w:rPr>
        <w:t xml:space="preserve">  </w:t>
      </w:r>
      <w:r w:rsidRPr="00B104DD">
        <w:rPr>
          <w:rStyle w:val="fontstyle31"/>
          <w:rFonts w:asciiTheme="minorHAnsi" w:hAnsiTheme="minorHAnsi" w:cstheme="minorHAnsi"/>
        </w:rPr>
        <w:t>performance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of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the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systems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are</w:t>
      </w:r>
      <w:r>
        <w:t xml:space="preserve"> </w:t>
      </w:r>
      <w:r w:rsidRPr="00B104DD">
        <w:rPr>
          <w:rStyle w:val="fontstyle31"/>
          <w:rFonts w:asciiTheme="minorHAnsi" w:hAnsiTheme="minorHAnsi" w:cstheme="minorHAnsi"/>
        </w:rPr>
        <w:t>evaluated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in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both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qualitative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and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quantitative</w:t>
      </w:r>
      <w:r w:rsidRPr="00B104DD">
        <w:rPr>
          <w:rStyle w:val="fontstyle11"/>
          <w:rFonts w:asciiTheme="minorHAnsi" w:hAnsiTheme="minorHAnsi" w:cstheme="minorHAnsi"/>
        </w:rPr>
        <w:t>​ ​</w:t>
      </w:r>
      <w:r w:rsidRPr="00B104DD">
        <w:rPr>
          <w:rStyle w:val="fontstyle31"/>
          <w:rFonts w:asciiTheme="minorHAnsi" w:hAnsiTheme="minorHAnsi" w:cstheme="minorHAnsi"/>
        </w:rPr>
        <w:t>manner.</w:t>
      </w:r>
    </w:p>
    <w:p w:rsidR="00B104DD" w:rsidRDefault="00B104DD" w:rsidP="00B104DD">
      <w:pPr>
        <w:jc w:val="both"/>
        <w:rPr>
          <w:rStyle w:val="fontstyle31"/>
          <w:rFonts w:asciiTheme="minorHAnsi" w:hAnsiTheme="minorHAnsi" w:cstheme="minorHAnsi"/>
        </w:rPr>
      </w:pPr>
    </w:p>
    <w:p w:rsidR="00B104DD" w:rsidRDefault="006E1253" w:rsidP="00AB2521">
      <w:pPr>
        <w:pStyle w:val="Heading1"/>
      </w:pPr>
      <w:r>
        <w:t>2. Data</w:t>
      </w:r>
      <w:r w:rsidR="00AB2521">
        <w:t xml:space="preserve"> Wrangling</w:t>
      </w:r>
    </w:p>
    <w:p w:rsidR="00AB2521" w:rsidRDefault="00AB2521" w:rsidP="00AB2521">
      <w:pPr>
        <w:pStyle w:val="Heading2"/>
      </w:pPr>
      <w:r>
        <w:t>2.1 Data Collection</w:t>
      </w:r>
    </w:p>
    <w:p w:rsidR="00AB2521" w:rsidRPr="00AB2521" w:rsidRDefault="00AB2521" w:rsidP="00AB2521">
      <w:pPr>
        <w:jc w:val="both"/>
        <w:rPr>
          <w:rFonts w:cstheme="minorHAnsi"/>
        </w:rPr>
      </w:pPr>
      <w:r w:rsidRPr="00AB2521">
        <w:rPr>
          <w:rFonts w:cstheme="minorHAnsi"/>
        </w:rPr>
        <w:t xml:space="preserve">The​ ​MovieLens​ ​Full​ ​Dataset​ ​was​ ​readily​ ​available​ ​at​ ​the​ ​GroupLens​ ​Website </w:t>
      </w:r>
      <w:proofErr w:type="gramStart"/>
      <w:r w:rsidRPr="00AB2521">
        <w:rPr>
          <w:rFonts w:cstheme="minorHAnsi"/>
        </w:rPr>
        <w:t>(​</w:t>
      </w:r>
      <w:r w:rsidRPr="00AB2521">
        <w:rPr>
          <w:rFonts w:cstheme="minorHAnsi"/>
          <w:color w:val="1155CC"/>
        </w:rPr>
        <w:t>https</w:t>
      </w:r>
      <w:proofErr w:type="gramEnd"/>
      <w:r w:rsidRPr="00AB2521">
        <w:rPr>
          <w:rFonts w:cstheme="minorHAnsi"/>
          <w:color w:val="1155CC"/>
        </w:rPr>
        <w:t>://grouplens.org/datasets/movielens/​</w:t>
      </w:r>
      <w:r w:rsidRPr="00AB2521">
        <w:rPr>
          <w:rFonts w:cstheme="minorHAnsi"/>
        </w:rPr>
        <w:t>).​ ​This​ ​dataset​ ​contained​ ​26​ ​million​ ​ratings​ ​from 270,000​ ​users​ ​on​ ​60,000​ ​movies.​ ​One​ ​file​ ​in​ ​this​ ​dataset,​ ​links.csv,​ ​​  contained​ ​the​ ​TMDB​ ​and IMDB​ ​IDs​ ​for​ ​all​ ​the​ ​movies.</w:t>
      </w:r>
    </w:p>
    <w:p w:rsidR="00AB2521" w:rsidRPr="00AB2521" w:rsidRDefault="00AB2521" w:rsidP="00AB2521">
      <w:pPr>
        <w:jc w:val="both"/>
        <w:rPr>
          <w:rFonts w:cstheme="minorHAnsi"/>
          <w:color w:val="353744"/>
        </w:rPr>
      </w:pPr>
    </w:p>
    <w:p w:rsidR="00AB2521" w:rsidRPr="00AB2521" w:rsidRDefault="00AB2521" w:rsidP="00AB2521">
      <w:pPr>
        <w:jc w:val="both"/>
        <w:rPr>
          <w:rFonts w:cstheme="minorHAnsi"/>
          <w:color w:val="353744"/>
        </w:rPr>
      </w:pPr>
      <w:r w:rsidRPr="00AB2521">
        <w:rPr>
          <w:rFonts w:cstheme="minorHAnsi"/>
          <w:color w:val="353744"/>
        </w:rPr>
        <w:t>​I signed​ ​up​ ​for​ ​an​ ​API​ ​Key​ ​with​ ​TMDB.​ ​This​ ​gave​ ​me​ ​access​ ​to​ ​data​ ​at​ ​3​ ​endpoints.​ ​Each​ ​endpoint gave​ ​me​ ​details​ ​about​ ​the​ ​movie,​ ​its​ ​cast​ ​and​ ​crew​ ​information​ ​and​ ​plot​ ​keywords.​ ​I​ ​wrote​ ​3 separate​ ​scrapers​ ​to​ ​hit​ ​each​ ​endpoint​ ​and​ ​collect​ ​this​ ​data​ ​for​ ​all​ ​60,000​ ​movies.​ ​Since​ ​TMDB has​ ​a​ ​restriction​ ​of​ ​40​ ​requests​ ​every​ ​10​ ​seconds,​ ​this​ ​task​ ​took​ ​a​ ​day​ ​to​ ​execute.</w:t>
      </w:r>
    </w:p>
    <w:p w:rsidR="00AB2521" w:rsidRPr="00AB2521" w:rsidRDefault="00AB2521" w:rsidP="00AB2521">
      <w:pPr>
        <w:jc w:val="both"/>
        <w:rPr>
          <w:rFonts w:cstheme="minorHAnsi"/>
          <w:color w:val="353744"/>
        </w:rPr>
      </w:pPr>
    </w:p>
    <w:p w:rsidR="00AB2521" w:rsidRDefault="00AB2521" w:rsidP="00142F29">
      <w:pPr>
        <w:jc w:val="both"/>
        <w:rPr>
          <w:rFonts w:cstheme="minorHAnsi"/>
          <w:color w:val="353744"/>
        </w:rPr>
      </w:pPr>
      <w:r w:rsidRPr="00AB2521">
        <w:rPr>
          <w:rFonts w:cstheme="minorHAnsi"/>
          <w:color w:val="353744"/>
        </w:rPr>
        <w:t>All​ ​the​ ​data​ ​collected​ ​was​ ​in​ ​the​ ​form​ ​of​ ​stringified​ ​JSON​ ​which​ ​demanded​ ​more​ ​processing.</w:t>
      </w:r>
      <w:r w:rsidR="00142F29">
        <w:rPr>
          <w:rFonts w:cstheme="minorHAnsi"/>
          <w:color w:val="353744"/>
        </w:rPr>
        <w:t xml:space="preserve"> </w:t>
      </w:r>
      <w:r w:rsidR="00142F29" w:rsidRPr="00142F29">
        <w:rPr>
          <w:rFonts w:ascii="ProximaNova-Regular" w:hAnsi="ProximaNova-Regular"/>
          <w:color w:val="353744"/>
        </w:rPr>
        <w:t>The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data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obtained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from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scraping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was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in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the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form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of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stringified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JSON.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This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had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to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be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converted</w:t>
      </w:r>
      <w:r w:rsidR="00142F29">
        <w:rPr>
          <w:rFonts w:ascii="ProximaNova-Regular" w:hAnsi="ProximaNova-Regular"/>
          <w:color w:val="353744"/>
        </w:rPr>
        <w:t xml:space="preserve"> </w:t>
      </w:r>
      <w:r w:rsidR="00142F29" w:rsidRPr="00142F29">
        <w:rPr>
          <w:rFonts w:ascii="ProximaNova-Regular" w:hAnsi="ProximaNova-Regular"/>
          <w:color w:val="353744"/>
        </w:rPr>
        <w:t>into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CSV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Files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to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enable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easier</w:t>
      </w:r>
      <w:r w:rsidR="00142F29" w:rsidRPr="00142F29">
        <w:rPr>
          <w:rFonts w:ascii="Gautami" w:hAnsi="Gautami"/>
          <w:color w:val="353744"/>
        </w:rPr>
        <w:t>​ ​</w:t>
      </w:r>
      <w:r w:rsidR="00142F29" w:rsidRPr="00142F29">
        <w:rPr>
          <w:rFonts w:ascii="ProximaNova-Regular" w:hAnsi="ProximaNova-Regular"/>
          <w:color w:val="353744"/>
        </w:rPr>
        <w:t>parsing</w:t>
      </w:r>
    </w:p>
    <w:p w:rsidR="00AB2521" w:rsidRDefault="00AB2521" w:rsidP="00AB2521">
      <w:pPr>
        <w:jc w:val="both"/>
        <w:rPr>
          <w:rFonts w:cstheme="minorHAnsi"/>
          <w:color w:val="353744"/>
        </w:rPr>
      </w:pPr>
    </w:p>
    <w:p w:rsidR="00AB2521" w:rsidRDefault="00AB2521" w:rsidP="00AB2521">
      <w:pPr>
        <w:pStyle w:val="Heading2"/>
      </w:pPr>
      <w:r>
        <w:t>2.2 Getting to Know Data</w:t>
      </w:r>
    </w:p>
    <w:p w:rsidR="00AB2521" w:rsidRDefault="00AB2521" w:rsidP="00AB2521">
      <w:pPr>
        <w:jc w:val="both"/>
      </w:pP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used</w:t>
      </w:r>
      <w:r w:rsidRPr="00AB2521">
        <w:rPr>
          <w:rFonts w:ascii="Gautami" w:hAnsi="Gautami"/>
        </w:rPr>
        <w:t>​ ​</w:t>
      </w:r>
      <w:r w:rsidRPr="00AB2521">
        <w:t>in</w:t>
      </w:r>
      <w:r w:rsidRPr="00AB2521">
        <w:rPr>
          <w:rFonts w:ascii="Gautami" w:hAnsi="Gautami"/>
        </w:rPr>
        <w:t>​ ​</w:t>
      </w:r>
      <w:r w:rsidRPr="00AB2521">
        <w:t>this</w:t>
      </w:r>
      <w:r w:rsidRPr="00AB2521">
        <w:rPr>
          <w:rFonts w:ascii="Gautami" w:hAnsi="Gautami"/>
        </w:rPr>
        <w:t>​ ​</w:t>
      </w:r>
      <w:r w:rsidRPr="00AB2521">
        <w:t>project</w:t>
      </w:r>
      <w:r w:rsidRPr="00AB2521">
        <w:rPr>
          <w:rFonts w:ascii="Gautami" w:hAnsi="Gautami"/>
        </w:rPr>
        <w:t>​ ​</w:t>
      </w:r>
      <w:r w:rsidRPr="00AB2521">
        <w:t>has</w:t>
      </w:r>
      <w:r w:rsidRPr="00AB2521">
        <w:rPr>
          <w:rFonts w:ascii="Gautami" w:hAnsi="Gautami"/>
        </w:rPr>
        <w:t>​ ​</w:t>
      </w:r>
      <w:r w:rsidRPr="00AB2521">
        <w:t>been</w:t>
      </w:r>
      <w:r w:rsidRPr="00AB2521">
        <w:rPr>
          <w:rFonts w:ascii="Gautami" w:hAnsi="Gautami"/>
        </w:rPr>
        <w:t>​ ​</w:t>
      </w:r>
      <w:r w:rsidRPr="00AB2521">
        <w:t>obtained</w:t>
      </w:r>
      <w:r w:rsidRPr="00AB2521">
        <w:rPr>
          <w:rFonts w:ascii="Gautami" w:hAnsi="Gautami"/>
        </w:rPr>
        <w:t>​ ​</w:t>
      </w:r>
      <w:r w:rsidRPr="00AB2521">
        <w:t>from</w:t>
      </w:r>
      <w:r w:rsidRPr="00AB2521">
        <w:rPr>
          <w:rFonts w:ascii="Gautami" w:hAnsi="Gautami"/>
        </w:rPr>
        <w:t>​ ​</w:t>
      </w:r>
      <w:r w:rsidRPr="00AB2521">
        <w:t>two</w:t>
      </w:r>
      <w:r w:rsidRPr="00AB2521">
        <w:rPr>
          <w:rFonts w:ascii="Gautami" w:hAnsi="Gautami"/>
        </w:rPr>
        <w:t>​ ​</w:t>
      </w:r>
      <w:r w:rsidRPr="00AB2521">
        <w:t>sources: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Movie</w:t>
      </w:r>
      <w:r w:rsidRPr="00AB2521">
        <w:rPr>
          <w:rFonts w:ascii="Gautami" w:hAnsi="Gautami"/>
        </w:rPr>
        <w:t>​ ​</w:t>
      </w:r>
      <w:r w:rsidRPr="00AB2521">
        <w:t>Database</w:t>
      </w:r>
      <w:r w:rsidRPr="00AB2521">
        <w:rPr>
          <w:rFonts w:ascii="Gautami" w:hAnsi="Gautami"/>
        </w:rPr>
        <w:t>​ ​</w:t>
      </w:r>
      <w:r w:rsidRPr="00AB2521">
        <w:t>(TMDB)</w:t>
      </w:r>
      <w:r>
        <w:t xml:space="preserve"> </w:t>
      </w:r>
      <w:r w:rsidRPr="00AB2521">
        <w:t>and</w:t>
      </w:r>
      <w:r w:rsidRPr="00AB2521">
        <w:rPr>
          <w:rFonts w:ascii="Gautami" w:hAnsi="Gautami"/>
        </w:rPr>
        <w:t>​ ​</w:t>
      </w:r>
      <w:r w:rsidRPr="00AB2521">
        <w:t>MovieLens.</w:t>
      </w:r>
      <w:r>
        <w:t xml:space="preserve"> </w:t>
      </w:r>
    </w:p>
    <w:p w:rsidR="00AB2521" w:rsidRDefault="00AB2521" w:rsidP="00AB2521">
      <w:pPr>
        <w:jc w:val="both"/>
      </w:pPr>
    </w:p>
    <w:p w:rsidR="00AB2521" w:rsidRDefault="00AB2521" w:rsidP="00AB2521">
      <w:pPr>
        <w:jc w:val="both"/>
      </w:pPr>
      <w:r w:rsidRPr="00AB2521">
        <w:t>MovieLens</w:t>
      </w:r>
      <w:r w:rsidRPr="00AB2521">
        <w:rPr>
          <w:rFonts w:ascii="Gautami" w:hAnsi="Gautami"/>
        </w:rPr>
        <w:t>​ ​</w:t>
      </w:r>
      <w:r w:rsidRPr="00AB2521">
        <w:t>has</w:t>
      </w:r>
      <w:r w:rsidRPr="00AB2521">
        <w:rPr>
          <w:rFonts w:ascii="Gautami" w:hAnsi="Gautami"/>
        </w:rPr>
        <w:t>​ ​</w:t>
      </w:r>
      <w:r w:rsidRPr="00AB2521">
        <w:t>a</w:t>
      </w:r>
      <w:r w:rsidRPr="00AB2521">
        <w:rPr>
          <w:rFonts w:ascii="Gautami" w:hAnsi="Gautami"/>
        </w:rPr>
        <w:t>​ ​</w:t>
      </w:r>
      <w:r w:rsidRPr="00AB2521">
        <w:t>publicly</w:t>
      </w:r>
      <w:r w:rsidRPr="00AB2521">
        <w:rPr>
          <w:rFonts w:ascii="Gautami" w:hAnsi="Gautami"/>
        </w:rPr>
        <w:t>​ ​</w:t>
      </w:r>
      <w:r w:rsidRPr="00AB2521">
        <w:t>available</w:t>
      </w:r>
      <w:r w:rsidRPr="00AB2521">
        <w:rPr>
          <w:rFonts w:ascii="Gautami" w:hAnsi="Gautami"/>
        </w:rPr>
        <w:t>​ ​</w:t>
      </w:r>
      <w:r w:rsidRPr="00AB2521">
        <w:t>dataset</w:t>
      </w:r>
      <w:r w:rsidRPr="00AB2521">
        <w:rPr>
          <w:rFonts w:ascii="Gautami" w:hAnsi="Gautami"/>
        </w:rPr>
        <w:t>​ ​</w:t>
      </w:r>
      <w:r w:rsidRPr="00AB2521">
        <w:t>that</w:t>
      </w:r>
      <w:r w:rsidRPr="00AB2521">
        <w:rPr>
          <w:rFonts w:ascii="Gautami" w:hAnsi="Gautami"/>
        </w:rPr>
        <w:t>​ ​</w:t>
      </w:r>
      <w:r w:rsidRPr="00AB2521">
        <w:t>contains</w:t>
      </w:r>
      <w:r w:rsidRPr="00AB2521">
        <w:rPr>
          <w:rFonts w:ascii="Gautami" w:hAnsi="Gautami"/>
        </w:rPr>
        <w:t>​ ​</w:t>
      </w:r>
      <w:r w:rsidRPr="00AB2521">
        <w:t>26</w:t>
      </w:r>
      <w:r w:rsidRPr="00AB2521">
        <w:rPr>
          <w:rFonts w:ascii="Gautami" w:hAnsi="Gautami"/>
        </w:rPr>
        <w:t>​ ​</w:t>
      </w:r>
      <w:r w:rsidRPr="00AB2521">
        <w:t>million</w:t>
      </w:r>
      <w:r w:rsidRPr="00AB2521">
        <w:rPr>
          <w:rFonts w:ascii="Gautami" w:hAnsi="Gautami"/>
        </w:rPr>
        <w:t>​ ​</w:t>
      </w:r>
      <w:r w:rsidRPr="00AB2521">
        <w:t>ratings</w:t>
      </w:r>
      <w:r w:rsidRPr="00AB2521">
        <w:rPr>
          <w:rFonts w:ascii="Gautami" w:hAnsi="Gautami"/>
        </w:rPr>
        <w:t>​ ​</w:t>
      </w:r>
      <w:r w:rsidRPr="00AB2521">
        <w:t>and</w:t>
      </w:r>
      <w:r w:rsidRPr="00AB2521">
        <w:rPr>
          <w:rFonts w:ascii="Gautami" w:hAnsi="Gautami"/>
        </w:rPr>
        <w:t>​ ​</w:t>
      </w:r>
      <w:r w:rsidRPr="00AB2521">
        <w:t>750,000</w:t>
      </w:r>
      <w:r w:rsidRPr="00AB2521">
        <w:rPr>
          <w:rFonts w:ascii="Gautami" w:hAnsi="Gautami"/>
        </w:rPr>
        <w:t>​ ​</w:t>
      </w:r>
      <w:r w:rsidRPr="00AB2521">
        <w:t>tag</w:t>
      </w:r>
      <w:r>
        <w:t xml:space="preserve"> </w:t>
      </w:r>
      <w:r w:rsidRPr="00AB2521">
        <w:t>applications</w:t>
      </w:r>
      <w:r w:rsidRPr="00AB2521">
        <w:rPr>
          <w:rFonts w:ascii="Gautami" w:hAnsi="Gautami"/>
        </w:rPr>
        <w:t>​ ​</w:t>
      </w:r>
      <w:r w:rsidRPr="00AB2521">
        <w:t>applied</w:t>
      </w:r>
      <w:r w:rsidRPr="00AB2521">
        <w:rPr>
          <w:rFonts w:ascii="Gautami" w:hAnsi="Gautami"/>
        </w:rPr>
        <w:t>​ ​</w:t>
      </w:r>
      <w:r w:rsidRPr="00AB2521">
        <w:t>to</w:t>
      </w:r>
      <w:r w:rsidRPr="00AB2521">
        <w:rPr>
          <w:rFonts w:ascii="Gautami" w:hAnsi="Gautami"/>
        </w:rPr>
        <w:t>​ ​</w:t>
      </w:r>
      <w:r w:rsidRPr="00AB2521">
        <w:t>45,000</w:t>
      </w:r>
      <w:r w:rsidRPr="00AB2521">
        <w:rPr>
          <w:rFonts w:ascii="Gautami" w:hAnsi="Gautami"/>
        </w:rPr>
        <w:t>​ ​</w:t>
      </w:r>
      <w:r w:rsidRPr="00AB2521">
        <w:t>movies</w:t>
      </w:r>
      <w:r w:rsidRPr="00AB2521">
        <w:rPr>
          <w:rFonts w:ascii="Gautami" w:hAnsi="Gautami"/>
        </w:rPr>
        <w:t>​ ​</w:t>
      </w:r>
      <w:r w:rsidRPr="00AB2521">
        <w:t>by</w:t>
      </w:r>
      <w:r w:rsidRPr="00AB2521">
        <w:rPr>
          <w:rFonts w:ascii="Gautami" w:hAnsi="Gautami"/>
        </w:rPr>
        <w:t>​ ​</w:t>
      </w:r>
      <w:r w:rsidRPr="00AB2521">
        <w:t>270,000</w:t>
      </w:r>
      <w:r w:rsidRPr="00AB2521">
        <w:rPr>
          <w:rFonts w:ascii="Gautami" w:hAnsi="Gautami"/>
        </w:rPr>
        <w:t>​ ​</w:t>
      </w:r>
      <w:r w:rsidRPr="00AB2521">
        <w:t>users.</w:t>
      </w:r>
      <w:r w:rsidRPr="00AB2521">
        <w:rPr>
          <w:rFonts w:ascii="Gautami" w:hAnsi="Gautami"/>
        </w:rPr>
        <w:t>​ ​</w:t>
      </w:r>
      <w:r w:rsidRPr="00AB2521">
        <w:t>It</w:t>
      </w:r>
      <w:r w:rsidRPr="00AB2521">
        <w:rPr>
          <w:rFonts w:ascii="Gautami" w:hAnsi="Gautami"/>
        </w:rPr>
        <w:t>​ ​</w:t>
      </w:r>
      <w:r w:rsidRPr="00AB2521">
        <w:t>also</w:t>
      </w:r>
      <w:r w:rsidRPr="00AB2521">
        <w:rPr>
          <w:rFonts w:ascii="Gautami" w:hAnsi="Gautami"/>
        </w:rPr>
        <w:t>​ ​</w:t>
      </w:r>
      <w:r w:rsidRPr="00AB2521">
        <w:t>includes</w:t>
      </w:r>
      <w:r w:rsidRPr="00AB2521">
        <w:rPr>
          <w:rFonts w:ascii="Gautami" w:hAnsi="Gautami"/>
        </w:rPr>
        <w:t>​ ​</w:t>
      </w:r>
      <w:r w:rsidRPr="00AB2521">
        <w:t>tag</w:t>
      </w:r>
      <w:r w:rsidRPr="00AB2521">
        <w:rPr>
          <w:rFonts w:ascii="Gautami" w:hAnsi="Gautami"/>
        </w:rPr>
        <w:t>​ ​</w:t>
      </w:r>
      <w:r w:rsidRPr="00AB2521">
        <w:t>genome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with</w:t>
      </w:r>
      <w:r>
        <w:t xml:space="preserve"> </w:t>
      </w:r>
      <w:r w:rsidRPr="00AB2521">
        <w:t>12</w:t>
      </w:r>
      <w:r w:rsidRPr="00AB2521">
        <w:rPr>
          <w:rFonts w:ascii="Gautami" w:hAnsi="Gautami"/>
        </w:rPr>
        <w:t>​ ​</w:t>
      </w:r>
      <w:r w:rsidRPr="00AB2521">
        <w:t>million</w:t>
      </w:r>
      <w:r w:rsidRPr="00AB2521">
        <w:rPr>
          <w:rFonts w:ascii="Gautami" w:hAnsi="Gautami"/>
        </w:rPr>
        <w:t>​ ​</w:t>
      </w:r>
      <w:r w:rsidRPr="00AB2521">
        <w:t>relevance</w:t>
      </w:r>
      <w:r w:rsidRPr="00AB2521">
        <w:rPr>
          <w:rFonts w:ascii="Gautami" w:hAnsi="Gautami"/>
        </w:rPr>
        <w:t>​ ​</w:t>
      </w:r>
      <w:r w:rsidRPr="00AB2521">
        <w:t>scores</w:t>
      </w:r>
      <w:r w:rsidRPr="00AB2521">
        <w:rPr>
          <w:rFonts w:ascii="Gautami" w:hAnsi="Gautami"/>
        </w:rPr>
        <w:t>​ ​</w:t>
      </w:r>
      <w:r w:rsidRPr="00AB2521">
        <w:t>across</w:t>
      </w:r>
      <w:r w:rsidRPr="00AB2521">
        <w:rPr>
          <w:rFonts w:ascii="Gautami" w:hAnsi="Gautami"/>
        </w:rPr>
        <w:t>​ ​</w:t>
      </w:r>
      <w:r w:rsidRPr="00AB2521">
        <w:t>1,100</w:t>
      </w:r>
      <w:r w:rsidRPr="00AB2521">
        <w:rPr>
          <w:rFonts w:ascii="Gautami" w:hAnsi="Gautami"/>
        </w:rPr>
        <w:t>​ ​</w:t>
      </w:r>
      <w:r w:rsidRPr="00AB2521">
        <w:t>tags.</w:t>
      </w:r>
      <w:r w:rsidRPr="00AB2521">
        <w:rPr>
          <w:rFonts w:ascii="Gautami" w:hAnsi="Gautami"/>
        </w:rPr>
        <w:t>​ ​</w:t>
      </w:r>
      <w:r w:rsidRPr="00AB2521">
        <w:t>A</w:t>
      </w:r>
      <w:r w:rsidRPr="00AB2521">
        <w:rPr>
          <w:rFonts w:ascii="Gautami" w:hAnsi="Gautami"/>
        </w:rPr>
        <w:t>​ ​</w:t>
      </w:r>
      <w:r w:rsidRPr="00AB2521">
        <w:t>small</w:t>
      </w:r>
      <w:r w:rsidRPr="00AB2521">
        <w:rPr>
          <w:rFonts w:ascii="Gautami" w:hAnsi="Gautami"/>
        </w:rPr>
        <w:t>​ ​</w:t>
      </w:r>
      <w:r w:rsidRPr="00AB2521">
        <w:t>subset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this</w:t>
      </w:r>
      <w:r w:rsidRPr="00AB2521">
        <w:rPr>
          <w:rFonts w:ascii="Gautami" w:hAnsi="Gautami"/>
        </w:rPr>
        <w:t>​ ​</w:t>
      </w:r>
      <w:r w:rsidRPr="00AB2521">
        <w:t>dataset,</w:t>
      </w:r>
      <w:r w:rsidRPr="00AB2521">
        <w:rPr>
          <w:rFonts w:ascii="Gautami" w:hAnsi="Gautami"/>
        </w:rPr>
        <w:t>​ ​</w:t>
      </w:r>
      <w:r w:rsidRPr="00AB2521">
        <w:t>containing</w:t>
      </w:r>
      <w:r w:rsidRPr="00AB2521">
        <w:rPr>
          <w:rFonts w:ascii="Gautami" w:hAnsi="Gautami"/>
        </w:rPr>
        <w:t>​ ​</w:t>
      </w:r>
      <w:r w:rsidRPr="00AB2521">
        <w:t>10,000</w:t>
      </w:r>
      <w:r>
        <w:t xml:space="preserve"> </w:t>
      </w:r>
      <w:r w:rsidRPr="00AB2521">
        <w:t>ratings</w:t>
      </w:r>
      <w:r w:rsidRPr="00AB2521">
        <w:rPr>
          <w:rFonts w:ascii="Gautami" w:hAnsi="Gautami"/>
        </w:rPr>
        <w:t>​ ​</w:t>
      </w:r>
      <w:r w:rsidRPr="00AB2521">
        <w:t>for</w:t>
      </w:r>
      <w:r w:rsidRPr="00AB2521">
        <w:rPr>
          <w:rFonts w:ascii="Gautami" w:hAnsi="Gautami"/>
        </w:rPr>
        <w:t>​ ​</w:t>
      </w:r>
      <w:r w:rsidRPr="00AB2521">
        <w:t>9000</w:t>
      </w:r>
      <w:r w:rsidRPr="00AB2521">
        <w:rPr>
          <w:rFonts w:ascii="Gautami" w:hAnsi="Gautami"/>
        </w:rPr>
        <w:t>​ ​</w:t>
      </w:r>
      <w:r w:rsidRPr="00AB2521">
        <w:t>movies</w:t>
      </w:r>
      <w:r w:rsidRPr="00AB2521">
        <w:rPr>
          <w:rFonts w:ascii="Gautami" w:hAnsi="Gautami"/>
        </w:rPr>
        <w:t>​ ​</w:t>
      </w:r>
      <w:r w:rsidRPr="00AB2521">
        <w:t>from</w:t>
      </w:r>
      <w:r w:rsidRPr="00AB2521">
        <w:rPr>
          <w:rFonts w:ascii="Gautami" w:hAnsi="Gautami"/>
        </w:rPr>
        <w:t>​ ​</w:t>
      </w:r>
      <w:r w:rsidRPr="00AB2521">
        <w:t>700</w:t>
      </w:r>
      <w:r w:rsidRPr="00AB2521">
        <w:rPr>
          <w:rFonts w:ascii="Gautami" w:hAnsi="Gautami"/>
        </w:rPr>
        <w:t>​ ​</w:t>
      </w:r>
      <w:r w:rsidRPr="00AB2521">
        <w:t>users</w:t>
      </w:r>
      <w:r w:rsidRPr="00AB2521">
        <w:rPr>
          <w:rFonts w:ascii="Gautami" w:hAnsi="Gautami"/>
        </w:rPr>
        <w:t>​ ​</w:t>
      </w:r>
      <w:r w:rsidRPr="00AB2521">
        <w:t>is</w:t>
      </w:r>
      <w:r w:rsidRPr="00AB2521">
        <w:rPr>
          <w:rFonts w:ascii="Gautami" w:hAnsi="Gautami"/>
        </w:rPr>
        <w:t>​ ​</w:t>
      </w:r>
      <w:r w:rsidRPr="00AB2521">
        <w:t>also</w:t>
      </w:r>
      <w:r w:rsidRPr="00AB2521">
        <w:rPr>
          <w:rFonts w:ascii="Gautami" w:hAnsi="Gautami"/>
        </w:rPr>
        <w:t>​ ​</w:t>
      </w:r>
      <w:r w:rsidRPr="00AB2521">
        <w:t>available.</w:t>
      </w:r>
    </w:p>
    <w:p w:rsidR="00AB2521" w:rsidRDefault="00AB2521" w:rsidP="00AB2521">
      <w:pPr>
        <w:jc w:val="both"/>
      </w:pPr>
      <w:r w:rsidRPr="00AB2521">
        <w:br/>
        <w:t>One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files</w:t>
      </w:r>
      <w:r w:rsidRPr="00AB2521">
        <w:rPr>
          <w:rFonts w:ascii="Gautami" w:hAnsi="Gautami"/>
        </w:rPr>
        <w:t>​ ​</w:t>
      </w:r>
      <w:r w:rsidRPr="00AB2521">
        <w:t>contains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TMDB</w:t>
      </w:r>
      <w:r w:rsidRPr="00AB2521">
        <w:rPr>
          <w:rFonts w:ascii="Gautami" w:hAnsi="Gautami"/>
        </w:rPr>
        <w:t>​ ​</w:t>
      </w:r>
      <w:r w:rsidRPr="00AB2521">
        <w:t>ID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every</w:t>
      </w:r>
      <w:r w:rsidRPr="00AB2521">
        <w:rPr>
          <w:rFonts w:ascii="Gautami" w:hAnsi="Gautami"/>
        </w:rPr>
        <w:t>​ ​</w:t>
      </w:r>
      <w:r w:rsidRPr="00AB2521">
        <w:t>movie</w:t>
      </w:r>
      <w:r w:rsidRPr="00AB2521">
        <w:rPr>
          <w:rFonts w:ascii="Gautami" w:hAnsi="Gautami"/>
        </w:rPr>
        <w:t>​ ​</w:t>
      </w:r>
      <w:r w:rsidRPr="00AB2521">
        <w:t>listed</w:t>
      </w:r>
      <w:r w:rsidRPr="00AB2521">
        <w:rPr>
          <w:rFonts w:ascii="Gautami" w:hAnsi="Gautami"/>
        </w:rPr>
        <w:t>​ ​</w:t>
      </w:r>
      <w:r w:rsidRPr="00AB2521">
        <w:t>in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MovieLens</w:t>
      </w:r>
      <w:r w:rsidRPr="00AB2521">
        <w:rPr>
          <w:rFonts w:ascii="Gautami" w:hAnsi="Gautami"/>
        </w:rPr>
        <w:t>​ ​</w:t>
      </w:r>
      <w:r w:rsidRPr="00AB2521">
        <w:t>dataset.</w:t>
      </w:r>
      <w:r w:rsidRPr="00AB2521">
        <w:rPr>
          <w:rFonts w:ascii="Gautami" w:hAnsi="Gautami"/>
        </w:rPr>
        <w:t>​ ​</w:t>
      </w:r>
      <w:r w:rsidRPr="00AB2521">
        <w:t>Using</w:t>
      </w:r>
      <w:r w:rsidRPr="00AB2521">
        <w:rPr>
          <w:rFonts w:ascii="Gautami" w:hAnsi="Gautami"/>
        </w:rPr>
        <w:t>​ ​</w:t>
      </w:r>
      <w:r w:rsidRPr="00AB2521">
        <w:t>this</w:t>
      </w:r>
      <w:r>
        <w:t xml:space="preserve"> </w:t>
      </w:r>
      <w:r w:rsidRPr="00AB2521">
        <w:t>ID,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metadata,</w:t>
      </w:r>
      <w:r w:rsidRPr="00AB2521">
        <w:rPr>
          <w:rFonts w:ascii="Gautami" w:hAnsi="Gautami"/>
        </w:rPr>
        <w:t>​ ​</w:t>
      </w:r>
      <w:r w:rsidRPr="00AB2521">
        <w:t>credits</w:t>
      </w:r>
      <w:r w:rsidRPr="00AB2521">
        <w:rPr>
          <w:rFonts w:ascii="Gautami" w:hAnsi="Gautami"/>
        </w:rPr>
        <w:t>​ ​</w:t>
      </w:r>
      <w:r w:rsidRPr="00AB2521">
        <w:t>and</w:t>
      </w:r>
      <w:r w:rsidRPr="00AB2521">
        <w:rPr>
          <w:rFonts w:ascii="Gautami" w:hAnsi="Gautami"/>
        </w:rPr>
        <w:t>​ ​</w:t>
      </w:r>
      <w:r w:rsidRPr="00AB2521">
        <w:t>keywords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all</w:t>
      </w:r>
      <w:r w:rsidRPr="00AB2521">
        <w:rPr>
          <w:rFonts w:ascii="Gautami" w:hAnsi="Gautami"/>
        </w:rPr>
        <w:t>​ ​</w:t>
      </w:r>
      <w:r w:rsidR="00142F29">
        <w:t>60</w:t>
      </w:r>
      <w:r w:rsidRPr="00AB2521">
        <w:t>,000</w:t>
      </w:r>
      <w:r w:rsidRPr="00AB2521">
        <w:rPr>
          <w:rFonts w:ascii="Gautami" w:hAnsi="Gautami"/>
        </w:rPr>
        <w:t>​ ​</w:t>
      </w:r>
      <w:r w:rsidRPr="00AB2521">
        <w:t>movies</w:t>
      </w:r>
      <w:r w:rsidRPr="00AB2521">
        <w:rPr>
          <w:rFonts w:ascii="Gautami" w:hAnsi="Gautami"/>
        </w:rPr>
        <w:t>​ ​</w:t>
      </w:r>
      <w:r w:rsidRPr="00AB2521">
        <w:t>were</w:t>
      </w:r>
      <w:r w:rsidRPr="00AB2521">
        <w:rPr>
          <w:rFonts w:ascii="Gautami" w:hAnsi="Gautami"/>
        </w:rPr>
        <w:t>​ ​</w:t>
      </w:r>
      <w:r w:rsidRPr="00AB2521">
        <w:t>obtained</w:t>
      </w:r>
      <w:r w:rsidRPr="00AB2521">
        <w:rPr>
          <w:rFonts w:ascii="Gautami" w:hAnsi="Gautami"/>
        </w:rPr>
        <w:t>​ ​</w:t>
      </w:r>
      <w:r w:rsidRPr="00AB2521">
        <w:t>by</w:t>
      </w:r>
      <w:r w:rsidRPr="00AB2521">
        <w:rPr>
          <w:rFonts w:ascii="Gautami" w:hAnsi="Gautami"/>
        </w:rPr>
        <w:t>​ ​</w:t>
      </w:r>
      <w:r w:rsidRPr="00AB2521">
        <w:t>running</w:t>
      </w:r>
      <w:r w:rsidRPr="00AB2521">
        <w:rPr>
          <w:rFonts w:ascii="Gautami" w:hAnsi="Gautami"/>
        </w:rPr>
        <w:t>​ ​</w:t>
      </w:r>
      <w:r w:rsidRPr="00AB2521">
        <w:t>a</w:t>
      </w:r>
      <w:r w:rsidRPr="00AB2521">
        <w:rPr>
          <w:rFonts w:ascii="Gautami" w:hAnsi="Gautami"/>
        </w:rPr>
        <w:t>​ ​</w:t>
      </w:r>
      <w:r w:rsidRPr="00AB2521">
        <w:t>script</w:t>
      </w:r>
      <w:r>
        <w:t xml:space="preserve"> </w:t>
      </w:r>
      <w:r w:rsidRPr="00AB2521">
        <w:t>that</w:t>
      </w:r>
      <w:r w:rsidRPr="00AB2521">
        <w:rPr>
          <w:rFonts w:ascii="Gautami" w:hAnsi="Gautami"/>
        </w:rPr>
        <w:t>​ ​</w:t>
      </w:r>
      <w:r w:rsidRPr="00AB2521">
        <w:t>requested</w:t>
      </w:r>
      <w:r w:rsidRPr="00AB2521">
        <w:rPr>
          <w:rFonts w:ascii="Gautami" w:hAnsi="Gautami"/>
        </w:rPr>
        <w:t>​ ​</w:t>
      </w:r>
      <w:r w:rsidRPr="00AB2521">
        <w:t>and</w:t>
      </w:r>
      <w:r w:rsidRPr="00AB2521">
        <w:rPr>
          <w:rFonts w:ascii="Gautami" w:hAnsi="Gautami"/>
        </w:rPr>
        <w:t>​ ​</w:t>
      </w:r>
      <w:r w:rsidRPr="00AB2521">
        <w:t>parsed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from</w:t>
      </w:r>
      <w:r w:rsidRPr="00AB2521">
        <w:rPr>
          <w:rFonts w:ascii="Gautami" w:hAnsi="Gautami"/>
        </w:rPr>
        <w:t>​ ​</w:t>
      </w:r>
      <w:r w:rsidRPr="00AB2521">
        <w:t>TMDB</w:t>
      </w:r>
      <w:r w:rsidRPr="00AB2521">
        <w:rPr>
          <w:rFonts w:ascii="Gautami" w:hAnsi="Gautami"/>
        </w:rPr>
        <w:t>​ ​</w:t>
      </w:r>
      <w:r w:rsidRPr="00AB2521">
        <w:t>Open</w:t>
      </w:r>
      <w:r w:rsidRPr="00AB2521">
        <w:rPr>
          <w:rFonts w:ascii="Gautami" w:hAnsi="Gautami"/>
        </w:rPr>
        <w:t>​ ​</w:t>
      </w:r>
      <w:r w:rsidRPr="00AB2521">
        <w:t>API.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collected</w:t>
      </w:r>
      <w:r w:rsidRPr="00AB2521">
        <w:rPr>
          <w:rFonts w:ascii="Gautami" w:hAnsi="Gautami"/>
        </w:rPr>
        <w:t>​ ​</w:t>
      </w:r>
      <w:r w:rsidRPr="00AB2521">
        <w:t>was</w:t>
      </w:r>
      <w:r w:rsidRPr="00AB2521">
        <w:rPr>
          <w:rFonts w:ascii="Gautami" w:hAnsi="Gautami"/>
        </w:rPr>
        <w:t>​ ​</w:t>
      </w:r>
      <w:r w:rsidRPr="00AB2521">
        <w:t>initially</w:t>
      </w:r>
      <w:r w:rsidRPr="00AB2521">
        <w:rPr>
          <w:rFonts w:ascii="Gautami" w:hAnsi="Gautami"/>
        </w:rPr>
        <w:t>​ ​</w:t>
      </w:r>
      <w:r w:rsidRPr="00AB2521">
        <w:t>in</w:t>
      </w:r>
      <w:r w:rsidRPr="00AB2521">
        <w:rPr>
          <w:rFonts w:ascii="Gautami" w:hAnsi="Gautami"/>
        </w:rPr>
        <w:t>​ ​</w:t>
      </w:r>
      <w:r w:rsidRPr="00AB2521">
        <w:t>the</w:t>
      </w:r>
      <w:r>
        <w:t xml:space="preserve"> </w:t>
      </w:r>
      <w:r w:rsidRPr="00AB2521">
        <w:t>JSON</w:t>
      </w:r>
      <w:r w:rsidRPr="00AB2521">
        <w:rPr>
          <w:rFonts w:ascii="Gautami" w:hAnsi="Gautami"/>
        </w:rPr>
        <w:t>​ ​</w:t>
      </w:r>
      <w:r w:rsidRPr="00AB2521">
        <w:t>format</w:t>
      </w:r>
      <w:r w:rsidRPr="00AB2521">
        <w:rPr>
          <w:rFonts w:ascii="Gautami" w:hAnsi="Gautami"/>
        </w:rPr>
        <w:t>​ ​</w:t>
      </w:r>
      <w:r w:rsidRPr="00AB2521">
        <w:t>but</w:t>
      </w:r>
      <w:r w:rsidRPr="00AB2521">
        <w:rPr>
          <w:rFonts w:ascii="Gautami" w:hAnsi="Gautami"/>
        </w:rPr>
        <w:t>​ ​</w:t>
      </w:r>
      <w:r w:rsidRPr="00AB2521">
        <w:t>was</w:t>
      </w:r>
      <w:r w:rsidRPr="00AB2521">
        <w:rPr>
          <w:rFonts w:ascii="Gautami" w:hAnsi="Gautami"/>
        </w:rPr>
        <w:t>​ ​</w:t>
      </w:r>
      <w:r w:rsidRPr="00AB2521">
        <w:t>converted</w:t>
      </w:r>
      <w:r w:rsidRPr="00AB2521">
        <w:rPr>
          <w:rFonts w:ascii="Gautami" w:hAnsi="Gautami"/>
        </w:rPr>
        <w:t>​ ​</w:t>
      </w:r>
      <w:r w:rsidRPr="00AB2521">
        <w:t>into</w:t>
      </w:r>
      <w:r w:rsidRPr="00AB2521">
        <w:rPr>
          <w:rFonts w:ascii="Gautami" w:hAnsi="Gautami"/>
        </w:rPr>
        <w:t>​ ​</w:t>
      </w:r>
      <w:r w:rsidRPr="00AB2521">
        <w:t>CSV</w:t>
      </w:r>
      <w:r w:rsidRPr="00AB2521">
        <w:rPr>
          <w:rFonts w:ascii="Gautami" w:hAnsi="Gautami"/>
        </w:rPr>
        <w:t>​ ​</w:t>
      </w:r>
      <w:r w:rsidRPr="00AB2521">
        <w:t>files</w:t>
      </w:r>
      <w:r w:rsidRPr="00AB2521">
        <w:rPr>
          <w:rFonts w:ascii="Gautami" w:hAnsi="Gautami"/>
        </w:rPr>
        <w:t>​ ​</w:t>
      </w:r>
      <w:r w:rsidRPr="00AB2521">
        <w:t>using</w:t>
      </w:r>
      <w:r w:rsidRPr="00AB2521">
        <w:rPr>
          <w:rFonts w:ascii="Gautami" w:hAnsi="Gautami"/>
        </w:rPr>
        <w:t>​ ​</w:t>
      </w:r>
      <w:r w:rsidRPr="00AB2521">
        <w:t>Python’s</w:t>
      </w:r>
      <w:r w:rsidRPr="00AB2521">
        <w:rPr>
          <w:rFonts w:ascii="Gautami" w:hAnsi="Gautami"/>
        </w:rPr>
        <w:t>​ ​</w:t>
      </w:r>
      <w:r w:rsidRPr="00AB2521">
        <w:t>Pandas</w:t>
      </w:r>
      <w:r w:rsidRPr="00AB2521">
        <w:rPr>
          <w:rFonts w:ascii="Gautami" w:hAnsi="Gautami"/>
        </w:rPr>
        <w:t>​ ​</w:t>
      </w:r>
      <w:r w:rsidRPr="00AB2521">
        <w:t>Library.</w:t>
      </w:r>
    </w:p>
    <w:p w:rsidR="00AB2521" w:rsidRDefault="00AB2521" w:rsidP="00AB2521">
      <w:pPr>
        <w:jc w:val="both"/>
      </w:pP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following</w:t>
      </w:r>
      <w:r w:rsidRPr="00AB2521">
        <w:rPr>
          <w:rFonts w:ascii="Gautami" w:hAnsi="Gautami"/>
        </w:rPr>
        <w:t>​ ​</w:t>
      </w:r>
      <w:r w:rsidRPr="00AB2521">
        <w:t>files</w:t>
      </w:r>
      <w:r w:rsidRPr="00AB2521">
        <w:rPr>
          <w:rFonts w:ascii="Gautami" w:hAnsi="Gautami"/>
        </w:rPr>
        <w:t>​ ​</w:t>
      </w:r>
      <w:r w:rsidRPr="00AB2521">
        <w:t>were</w:t>
      </w:r>
      <w:r w:rsidRPr="00AB2521">
        <w:rPr>
          <w:rFonts w:ascii="Gautami" w:hAnsi="Gautami"/>
        </w:rPr>
        <w:t>​ ​</w:t>
      </w:r>
      <w:r w:rsidRPr="00AB2521">
        <w:t>used</w:t>
      </w:r>
      <w:r w:rsidRPr="00AB2521">
        <w:rPr>
          <w:rFonts w:ascii="Gautami" w:hAnsi="Gautami"/>
        </w:rPr>
        <w:t>​ ​</w:t>
      </w:r>
      <w:r w:rsidRPr="00AB2521">
        <w:t>in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project:</w:t>
      </w:r>
    </w:p>
    <w:p w:rsidR="00AB2521" w:rsidRDefault="00AB2521" w:rsidP="00142F29">
      <w:pPr>
        <w:ind w:left="720"/>
      </w:pPr>
      <w:r w:rsidRPr="00AB2521">
        <w:br/>
      </w:r>
      <w:r w:rsidRPr="00AB2521">
        <w:rPr>
          <w:rFonts w:ascii="ProximaNova-Bold" w:hAnsi="ProximaNova-Bold"/>
          <w:b/>
          <w:bCs/>
        </w:rPr>
        <w:t xml:space="preserve">1. </w:t>
      </w:r>
      <w:proofErr w:type="gramStart"/>
      <w:r w:rsidRPr="00AB2521">
        <w:rPr>
          <w:rFonts w:ascii="ProximaNova-Bold" w:hAnsi="ProximaNova-Bold"/>
          <w:b/>
          <w:bCs/>
        </w:rPr>
        <w:t>movies_metadata.csv</w:t>
      </w:r>
      <w:proofErr w:type="gramEnd"/>
      <w:r w:rsidRPr="00AB2521">
        <w:rPr>
          <w:rFonts w:ascii="ProximaNova-Bold" w:hAnsi="ProximaNova-Bold"/>
          <w:b/>
          <w:bCs/>
        </w:rPr>
        <w:t>:</w:t>
      </w:r>
      <w:r w:rsidRPr="00AB2521">
        <w:rPr>
          <w:rFonts w:ascii="Gautami" w:hAnsi="Gautami"/>
        </w:rPr>
        <w:t>​ ​​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file</w:t>
      </w:r>
      <w:r w:rsidRPr="00AB2521">
        <w:rPr>
          <w:rFonts w:ascii="Gautami" w:hAnsi="Gautami"/>
        </w:rPr>
        <w:t>​ ​</w:t>
      </w:r>
      <w:r w:rsidRPr="00AB2521">
        <w:t>containing</w:t>
      </w:r>
      <w:r w:rsidRPr="00AB2521">
        <w:rPr>
          <w:rFonts w:ascii="Gautami" w:hAnsi="Gautami"/>
        </w:rPr>
        <w:t>​ ​</w:t>
      </w:r>
      <w:r w:rsidRPr="00AB2521">
        <w:t>metadata</w:t>
      </w:r>
      <w:r w:rsidRPr="00AB2521">
        <w:rPr>
          <w:rFonts w:ascii="Gautami" w:hAnsi="Gautami"/>
        </w:rPr>
        <w:t>​ ​</w:t>
      </w:r>
      <w:r w:rsidRPr="00AB2521">
        <w:t>collected</w:t>
      </w:r>
      <w:r w:rsidRPr="00AB2521">
        <w:rPr>
          <w:rFonts w:ascii="Gautami" w:hAnsi="Gautami"/>
        </w:rPr>
        <w:t>​ ​</w:t>
      </w:r>
      <w:r w:rsidRPr="00AB2521">
        <w:t>from</w:t>
      </w:r>
      <w:r w:rsidRPr="00AB2521">
        <w:rPr>
          <w:rFonts w:ascii="Gautami" w:hAnsi="Gautami"/>
        </w:rPr>
        <w:t>​ ​</w:t>
      </w:r>
      <w:r w:rsidRPr="00AB2521">
        <w:t>TMDB</w:t>
      </w:r>
      <w:r w:rsidRPr="00AB2521">
        <w:rPr>
          <w:rFonts w:ascii="Gautami" w:hAnsi="Gautami"/>
        </w:rPr>
        <w:t>​ ​</w:t>
      </w:r>
      <w:r w:rsidRPr="00AB2521">
        <w:t>for</w:t>
      </w:r>
      <w:r w:rsidRPr="00AB2521">
        <w:rPr>
          <w:rFonts w:ascii="Gautami" w:hAnsi="Gautami"/>
        </w:rPr>
        <w:t>​ ​</w:t>
      </w:r>
      <w:r w:rsidRPr="00AB2521">
        <w:t>over</w:t>
      </w:r>
      <w:r>
        <w:t xml:space="preserve"> </w:t>
      </w:r>
      <w:r w:rsidR="00142F29">
        <w:t>60</w:t>
      </w:r>
      <w:r w:rsidRPr="00AB2521">
        <w:t>,000</w:t>
      </w:r>
      <w:r w:rsidRPr="00AB2521">
        <w:rPr>
          <w:rFonts w:ascii="Gautami" w:hAnsi="Gautami"/>
        </w:rPr>
        <w:t>​ ​</w:t>
      </w:r>
      <w:r w:rsidRPr="00AB2521">
        <w:t>movies.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includes</w:t>
      </w:r>
      <w:r w:rsidRPr="00AB2521">
        <w:rPr>
          <w:rFonts w:ascii="Gautami" w:hAnsi="Gautami"/>
        </w:rPr>
        <w:t>​</w:t>
      </w:r>
      <w:r w:rsidRPr="00AB2521">
        <w:t>budget,</w:t>
      </w:r>
      <w:r w:rsidRPr="00AB2521">
        <w:rPr>
          <w:rFonts w:ascii="Gautami" w:hAnsi="Gautami"/>
        </w:rPr>
        <w:t>​ ​</w:t>
      </w:r>
      <w:r w:rsidRPr="00AB2521">
        <w:t>revenue,</w:t>
      </w:r>
      <w:r w:rsidRPr="00AB2521">
        <w:rPr>
          <w:rFonts w:ascii="Gautami" w:hAnsi="Gautami"/>
        </w:rPr>
        <w:t>​ ​</w:t>
      </w:r>
      <w:r w:rsidRPr="00AB2521">
        <w:t>date</w:t>
      </w:r>
      <w:r w:rsidRPr="00AB2521">
        <w:rPr>
          <w:rFonts w:ascii="Gautami" w:hAnsi="Gautami"/>
        </w:rPr>
        <w:t>​ ​</w:t>
      </w:r>
      <w:r w:rsidRPr="00AB2521">
        <w:t>released,</w:t>
      </w:r>
      <w:r w:rsidRPr="00AB2521">
        <w:rPr>
          <w:rFonts w:ascii="Gautami" w:hAnsi="Gautami"/>
        </w:rPr>
        <w:t>​ ​</w:t>
      </w:r>
      <w:r w:rsidRPr="00AB2521">
        <w:t>genres,</w:t>
      </w:r>
      <w:r w:rsidRPr="00AB2521">
        <w:rPr>
          <w:rFonts w:ascii="Gautami" w:hAnsi="Gautami"/>
        </w:rPr>
        <w:t>​ ​</w:t>
      </w:r>
      <w:r w:rsidRPr="00AB2521">
        <w:t>etc</w:t>
      </w:r>
      <w:proofErr w:type="gramStart"/>
      <w:r w:rsidRPr="00AB2521">
        <w:t>.</w:t>
      </w:r>
      <w:proofErr w:type="gramEnd"/>
      <w:r w:rsidRPr="00AB2521">
        <w:br/>
      </w:r>
      <w:r w:rsidRPr="00AB2521">
        <w:rPr>
          <w:rFonts w:ascii="ProximaNova-Bold" w:hAnsi="ProximaNova-Bold"/>
          <w:b/>
          <w:bCs/>
        </w:rPr>
        <w:t>2. credits.csv:</w:t>
      </w:r>
      <w:r w:rsidRPr="00AB2521">
        <w:rPr>
          <w:rFonts w:ascii="Gautami" w:hAnsi="Gautami"/>
        </w:rPr>
        <w:t>​ ​​</w:t>
      </w:r>
      <w:r w:rsidRPr="00AB2521">
        <w:t>Complete</w:t>
      </w:r>
      <w:r w:rsidRPr="00AB2521">
        <w:rPr>
          <w:rFonts w:ascii="Gautami" w:hAnsi="Gautami"/>
        </w:rPr>
        <w:t>​ ​</w:t>
      </w:r>
      <w:r w:rsidRPr="00AB2521">
        <w:t>information</w:t>
      </w:r>
      <w:r w:rsidRPr="00AB2521">
        <w:rPr>
          <w:rFonts w:ascii="Gautami" w:hAnsi="Gautami"/>
        </w:rPr>
        <w:t>​ ​</w:t>
      </w:r>
      <w:r w:rsidRPr="00AB2521">
        <w:t>on</w:t>
      </w:r>
      <w:r w:rsidRPr="00AB2521">
        <w:rPr>
          <w:rFonts w:ascii="Gautami" w:hAnsi="Gautami"/>
        </w:rPr>
        <w:t>​ ​</w:t>
      </w:r>
      <w:r w:rsidRPr="00AB2521">
        <w:t>credits</w:t>
      </w:r>
      <w:r w:rsidRPr="00AB2521">
        <w:rPr>
          <w:rFonts w:ascii="Gautami" w:hAnsi="Gautami"/>
        </w:rPr>
        <w:t>​ ​</w:t>
      </w:r>
      <w:r w:rsidRPr="00AB2521">
        <w:t>for</w:t>
      </w:r>
      <w:r w:rsidRPr="00AB2521">
        <w:rPr>
          <w:rFonts w:ascii="Gautami" w:hAnsi="Gautami"/>
        </w:rPr>
        <w:t>​ ​</w:t>
      </w:r>
      <w:r w:rsidRPr="00AB2521">
        <w:t>a</w:t>
      </w:r>
      <w:r w:rsidRPr="00AB2521">
        <w:rPr>
          <w:rFonts w:ascii="Gautami" w:hAnsi="Gautami"/>
        </w:rPr>
        <w:t>​ ​</w:t>
      </w:r>
      <w:r w:rsidRPr="00AB2521">
        <w:t>particular</w:t>
      </w:r>
      <w:r w:rsidRPr="00AB2521">
        <w:rPr>
          <w:rFonts w:ascii="Gautami" w:hAnsi="Gautami"/>
        </w:rPr>
        <w:t>​ ​</w:t>
      </w:r>
      <w:r w:rsidRPr="00AB2521">
        <w:t>movie.</w:t>
      </w:r>
      <w:r w:rsidRPr="00AB2521">
        <w:rPr>
          <w:rFonts w:ascii="Gautami" w:hAnsi="Gautami"/>
        </w:rPr>
        <w:t>​ ​</w:t>
      </w:r>
      <w:r w:rsidRPr="00AB2521">
        <w:t>Data</w:t>
      </w:r>
      <w:r w:rsidRPr="00AB2521">
        <w:rPr>
          <w:rFonts w:ascii="Gautami" w:hAnsi="Gautami"/>
        </w:rPr>
        <w:t>​ ​</w:t>
      </w:r>
      <w:r w:rsidRPr="00AB2521">
        <w:t>includes</w:t>
      </w:r>
      <w:r w:rsidRPr="00AB2521">
        <w:rPr>
          <w:rFonts w:ascii="Gautami" w:hAnsi="Gautami"/>
        </w:rPr>
        <w:t>​ ​</w:t>
      </w:r>
      <w:r w:rsidRPr="00AB2521">
        <w:t>Director,</w:t>
      </w:r>
      <w:r>
        <w:t xml:space="preserve"> </w:t>
      </w:r>
      <w:r w:rsidRPr="00AB2521">
        <w:t>Producer,</w:t>
      </w:r>
      <w:r w:rsidRPr="00AB2521">
        <w:rPr>
          <w:rFonts w:ascii="Gautami" w:hAnsi="Gautami"/>
        </w:rPr>
        <w:t>​ ​</w:t>
      </w:r>
      <w:r w:rsidRPr="00AB2521">
        <w:t>Actors,</w:t>
      </w:r>
      <w:r>
        <w:rPr>
          <w:rFonts w:ascii="Gautami" w:hAnsi="Gautami"/>
        </w:rPr>
        <w:t xml:space="preserve"> </w:t>
      </w:r>
      <w:r w:rsidRPr="00AB2521">
        <w:t>Characters,</w:t>
      </w:r>
      <w:r w:rsidRPr="00AB2521">
        <w:rPr>
          <w:rFonts w:ascii="Gautami" w:hAnsi="Gautami"/>
        </w:rPr>
        <w:t>​ ​</w:t>
      </w:r>
      <w:r w:rsidRPr="00AB2521">
        <w:t>etc</w:t>
      </w:r>
      <w:proofErr w:type="gramStart"/>
      <w:r w:rsidRPr="00AB2521">
        <w:t>.</w:t>
      </w:r>
      <w:proofErr w:type="gramEnd"/>
      <w:r w:rsidRPr="00AB2521">
        <w:br/>
      </w:r>
      <w:r w:rsidRPr="00AB2521">
        <w:rPr>
          <w:rFonts w:ascii="ProximaNova-Bold" w:hAnsi="ProximaNova-Bold"/>
          <w:b/>
          <w:bCs/>
        </w:rPr>
        <w:t>3. keywords.csv:</w:t>
      </w:r>
      <w:r w:rsidRPr="00AB2521">
        <w:rPr>
          <w:rFonts w:ascii="Gautami" w:hAnsi="Gautami"/>
        </w:rPr>
        <w:t>​ ​​</w:t>
      </w:r>
      <w:r w:rsidRPr="00AB2521">
        <w:t>Contains</w:t>
      </w:r>
      <w:r w:rsidRPr="00AB2521">
        <w:rPr>
          <w:rFonts w:ascii="Gautami" w:hAnsi="Gautami"/>
        </w:rPr>
        <w:t>​ ​</w:t>
      </w:r>
      <w:r w:rsidRPr="00AB2521">
        <w:t>plot</w:t>
      </w:r>
      <w:r w:rsidRPr="00AB2521">
        <w:rPr>
          <w:rFonts w:ascii="Gautami" w:hAnsi="Gautami"/>
        </w:rPr>
        <w:t>​ ​</w:t>
      </w:r>
      <w:r w:rsidRPr="00AB2521">
        <w:t>keywords</w:t>
      </w:r>
      <w:r w:rsidRPr="00AB2521">
        <w:rPr>
          <w:rFonts w:ascii="Gautami" w:hAnsi="Gautami"/>
        </w:rPr>
        <w:t>​ ​</w:t>
      </w:r>
      <w:r w:rsidRPr="00AB2521">
        <w:t>associated</w:t>
      </w:r>
      <w:r w:rsidRPr="00AB2521">
        <w:rPr>
          <w:rFonts w:ascii="Gautami" w:hAnsi="Gautami"/>
        </w:rPr>
        <w:t>​ ​</w:t>
      </w:r>
      <w:r w:rsidRPr="00AB2521">
        <w:t>with</w:t>
      </w:r>
      <w:r w:rsidRPr="00AB2521">
        <w:rPr>
          <w:rFonts w:ascii="Gautami" w:hAnsi="Gautami"/>
        </w:rPr>
        <w:t>​ ​</w:t>
      </w:r>
      <w:r w:rsidRPr="00AB2521">
        <w:t>a</w:t>
      </w:r>
      <w:r w:rsidRPr="00AB2521">
        <w:rPr>
          <w:rFonts w:ascii="Gautami" w:hAnsi="Gautami"/>
        </w:rPr>
        <w:t>​ ​</w:t>
      </w:r>
      <w:r w:rsidRPr="00AB2521">
        <w:t>movie.</w:t>
      </w:r>
      <w:r w:rsidRPr="00AB2521">
        <w:br/>
      </w:r>
      <w:r w:rsidRPr="00AB2521">
        <w:rPr>
          <w:rFonts w:ascii="ProximaNova-Bold" w:hAnsi="ProximaNova-Bold"/>
          <w:b/>
          <w:bCs/>
        </w:rPr>
        <w:lastRenderedPageBreak/>
        <w:t xml:space="preserve">4. </w:t>
      </w:r>
      <w:proofErr w:type="gramStart"/>
      <w:r w:rsidRPr="00AB2521">
        <w:rPr>
          <w:rFonts w:ascii="ProximaNova-Bold" w:hAnsi="ProximaNova-Bold"/>
          <w:b/>
          <w:bCs/>
        </w:rPr>
        <w:t>links_small.csv</w:t>
      </w:r>
      <w:proofErr w:type="gramEnd"/>
      <w:r w:rsidRPr="00AB2521">
        <w:rPr>
          <w:rFonts w:ascii="ProximaNova-Bold" w:hAnsi="ProximaNova-Bold"/>
          <w:b/>
          <w:bCs/>
        </w:rPr>
        <w:t>:</w:t>
      </w:r>
      <w:r w:rsidRPr="00AB2521">
        <w:rPr>
          <w:rFonts w:ascii="Gautami" w:hAnsi="Gautami"/>
        </w:rPr>
        <w:t>​ ​​</w:t>
      </w:r>
      <w:r w:rsidRPr="00AB2521">
        <w:t>Contains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list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movies</w:t>
      </w:r>
      <w:r w:rsidRPr="00AB2521">
        <w:rPr>
          <w:rFonts w:ascii="Gautami" w:hAnsi="Gautami"/>
        </w:rPr>
        <w:t>​ ​</w:t>
      </w:r>
      <w:r w:rsidRPr="00AB2521">
        <w:t>that</w:t>
      </w:r>
      <w:r w:rsidRPr="00AB2521">
        <w:rPr>
          <w:rFonts w:ascii="Gautami" w:hAnsi="Gautami"/>
        </w:rPr>
        <w:t>​ ​</w:t>
      </w:r>
      <w:r w:rsidRPr="00AB2521">
        <w:t>are</w:t>
      </w:r>
      <w:r w:rsidRPr="00AB2521">
        <w:rPr>
          <w:rFonts w:ascii="Gautami" w:hAnsi="Gautami"/>
        </w:rPr>
        <w:t>​ ​</w:t>
      </w:r>
      <w:r w:rsidRPr="00AB2521">
        <w:t>included</w:t>
      </w:r>
      <w:r w:rsidRPr="00AB2521">
        <w:rPr>
          <w:rFonts w:ascii="Gautami" w:hAnsi="Gautami"/>
        </w:rPr>
        <w:t>​ ​</w:t>
      </w:r>
      <w:r w:rsidRPr="00AB2521">
        <w:t>in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small</w:t>
      </w:r>
      <w:r w:rsidRPr="00AB2521">
        <w:rPr>
          <w:rFonts w:ascii="Gautami" w:hAnsi="Gautami"/>
        </w:rPr>
        <w:t>​ ​</w:t>
      </w:r>
      <w:r w:rsidRPr="00AB2521">
        <w:t>subset</w:t>
      </w:r>
      <w:r w:rsidRPr="00AB2521">
        <w:rPr>
          <w:rFonts w:ascii="Gautami" w:hAnsi="Gautami"/>
        </w:rPr>
        <w:t>​ ​</w:t>
      </w:r>
      <w:r w:rsidRPr="00AB2521">
        <w:t>of</w:t>
      </w:r>
      <w:r w:rsidRPr="00AB2521">
        <w:rPr>
          <w:rFonts w:ascii="Gautami" w:hAnsi="Gautami"/>
        </w:rPr>
        <w:t>​ ​</w:t>
      </w:r>
      <w:r w:rsidRPr="00AB2521">
        <w:t>the</w:t>
      </w:r>
      <w:r>
        <w:t xml:space="preserve"> </w:t>
      </w:r>
      <w:r w:rsidRPr="00AB2521">
        <w:t>Full</w:t>
      </w:r>
      <w:r w:rsidRPr="00AB2521">
        <w:rPr>
          <w:rFonts w:ascii="Gautami" w:hAnsi="Gautami"/>
        </w:rPr>
        <w:t>​ ​</w:t>
      </w:r>
      <w:r w:rsidRPr="00AB2521">
        <w:t>MovieLens</w:t>
      </w:r>
      <w:r w:rsidRPr="00AB2521">
        <w:rPr>
          <w:rFonts w:ascii="Gautami" w:hAnsi="Gautami"/>
        </w:rPr>
        <w:t>​ ​</w:t>
      </w:r>
      <w:r w:rsidRPr="00AB2521">
        <w:t>Dataset.</w:t>
      </w:r>
      <w:r w:rsidRPr="00AB2521">
        <w:br/>
      </w:r>
      <w:r w:rsidRPr="00AB2521">
        <w:rPr>
          <w:rFonts w:ascii="ProximaNova-Bold" w:hAnsi="ProximaNova-Bold"/>
          <w:b/>
          <w:bCs/>
        </w:rPr>
        <w:t>5. Ratings_small.csv:</w:t>
      </w:r>
      <w:r w:rsidRPr="00AB2521">
        <w:rPr>
          <w:rFonts w:ascii="Gautami" w:hAnsi="Gautami"/>
        </w:rPr>
        <w:t>​ ​​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MovieLens</w:t>
      </w:r>
      <w:r w:rsidRPr="00AB2521">
        <w:rPr>
          <w:rFonts w:ascii="Gautami" w:hAnsi="Gautami"/>
        </w:rPr>
        <w:t>​ ​</w:t>
      </w:r>
      <w:r w:rsidRPr="00AB2521">
        <w:t>Dataset</w:t>
      </w:r>
      <w:r w:rsidRPr="00AB2521">
        <w:rPr>
          <w:rFonts w:ascii="Gautami" w:hAnsi="Gautami"/>
        </w:rPr>
        <w:t>​ ​</w:t>
      </w:r>
      <w:r w:rsidRPr="00AB2521">
        <w:t>containing</w:t>
      </w:r>
      <w:r w:rsidRPr="00AB2521">
        <w:rPr>
          <w:rFonts w:ascii="Gautami" w:hAnsi="Gautami"/>
        </w:rPr>
        <w:t>​ ​</w:t>
      </w:r>
      <w:r w:rsidRPr="00AB2521">
        <w:t>100,000</w:t>
      </w:r>
      <w:r w:rsidRPr="00AB2521">
        <w:rPr>
          <w:rFonts w:ascii="Gautami" w:hAnsi="Gautami"/>
        </w:rPr>
        <w:t>​ ​</w:t>
      </w:r>
      <w:r w:rsidRPr="00AB2521">
        <w:t>ratings</w:t>
      </w:r>
      <w:r w:rsidRPr="00AB2521">
        <w:rPr>
          <w:rFonts w:ascii="Gautami" w:hAnsi="Gautami"/>
        </w:rPr>
        <w:t>​ ​</w:t>
      </w:r>
      <w:r w:rsidRPr="00AB2521">
        <w:t>on</w:t>
      </w:r>
      <w:r w:rsidRPr="00AB2521">
        <w:rPr>
          <w:rFonts w:ascii="Gautami" w:hAnsi="Gautami"/>
        </w:rPr>
        <w:t>​ ​</w:t>
      </w:r>
      <w:r w:rsidRPr="00AB2521">
        <w:t>9,000</w:t>
      </w:r>
      <w:r w:rsidRPr="00AB2521">
        <w:rPr>
          <w:rFonts w:ascii="Gautami" w:hAnsi="Gautami"/>
        </w:rPr>
        <w:t>​ ​</w:t>
      </w:r>
      <w:r w:rsidRPr="00AB2521">
        <w:t>movies</w:t>
      </w:r>
      <w:r>
        <w:t xml:space="preserve"> </w:t>
      </w:r>
      <w:r w:rsidRPr="00AB2521">
        <w:t>from</w:t>
      </w:r>
      <w:r w:rsidRPr="00AB2521">
        <w:rPr>
          <w:rFonts w:ascii="Gautami" w:hAnsi="Gautami"/>
        </w:rPr>
        <w:t>​ ​</w:t>
      </w:r>
      <w:r w:rsidRPr="00AB2521">
        <w:t>700</w:t>
      </w:r>
      <w:r w:rsidRPr="00AB2521">
        <w:rPr>
          <w:rFonts w:ascii="Gautami" w:hAnsi="Gautami"/>
        </w:rPr>
        <w:t>​ ​</w:t>
      </w:r>
      <w:r w:rsidRPr="00AB2521">
        <w:t>users.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main</w:t>
      </w:r>
      <w:r w:rsidRPr="00AB2521">
        <w:rPr>
          <w:rFonts w:ascii="Gautami" w:hAnsi="Gautami"/>
        </w:rPr>
        <w:t>​ ​</w:t>
      </w:r>
      <w:r w:rsidRPr="00AB2521">
        <w:t>dataset</w:t>
      </w:r>
      <w:r w:rsidRPr="00AB2521">
        <w:rPr>
          <w:rFonts w:ascii="Gautami" w:hAnsi="Gautami"/>
        </w:rPr>
        <w:t>​ ​</w:t>
      </w:r>
      <w:r w:rsidRPr="00AB2521">
        <w:t>used</w:t>
      </w:r>
      <w:r w:rsidRPr="00AB2521">
        <w:rPr>
          <w:rFonts w:ascii="Gautami" w:hAnsi="Gautami"/>
        </w:rPr>
        <w:t>​ ​</w:t>
      </w:r>
      <w:r w:rsidRPr="00AB2521">
        <w:t>for</w:t>
      </w:r>
      <w:r w:rsidRPr="00AB2521">
        <w:rPr>
          <w:rFonts w:ascii="Gautami" w:hAnsi="Gautami"/>
        </w:rPr>
        <w:t>​ ​</w:t>
      </w:r>
      <w:r w:rsidRPr="00AB2521">
        <w:t>building</w:t>
      </w:r>
      <w:r w:rsidRPr="00AB2521">
        <w:rPr>
          <w:rFonts w:ascii="Gautami" w:hAnsi="Gautami"/>
        </w:rPr>
        <w:t>​ ​</w:t>
      </w:r>
      <w:r w:rsidRPr="00AB2521">
        <w:t>the</w:t>
      </w:r>
      <w:r w:rsidRPr="00AB2521">
        <w:rPr>
          <w:rFonts w:ascii="Gautami" w:hAnsi="Gautami"/>
        </w:rPr>
        <w:t>​ ​</w:t>
      </w:r>
      <w:r w:rsidRPr="00AB2521">
        <w:t>Collaborative</w:t>
      </w:r>
      <w:r w:rsidRPr="00AB2521">
        <w:rPr>
          <w:rFonts w:ascii="Gautami" w:hAnsi="Gautami"/>
        </w:rPr>
        <w:t>​ ​</w:t>
      </w:r>
      <w:r w:rsidRPr="00AB2521">
        <w:t>Filter.</w:t>
      </w:r>
    </w:p>
    <w:p w:rsidR="00142F29" w:rsidRDefault="00142F29" w:rsidP="00142F29">
      <w:pPr>
        <w:pStyle w:val="Heading2"/>
      </w:pPr>
      <w:r>
        <w:t>2.3 Cleaning</w:t>
      </w:r>
    </w:p>
    <w:p w:rsidR="00142F29" w:rsidRDefault="00142F29" w:rsidP="00142F29"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dataset</w:t>
      </w:r>
      <w:r w:rsidRPr="00142F29">
        <w:rPr>
          <w:rFonts w:ascii="Gautami" w:hAnsi="Gautami"/>
        </w:rPr>
        <w:t>​ ​</w:t>
      </w:r>
      <w:r w:rsidRPr="00142F29">
        <w:t>had</w:t>
      </w:r>
      <w:r w:rsidRPr="00142F29">
        <w:rPr>
          <w:rFonts w:ascii="Gautami" w:hAnsi="Gautami"/>
        </w:rPr>
        <w:t>​ ​</w:t>
      </w:r>
      <w:r w:rsidRPr="00142F29">
        <w:t>a</w:t>
      </w:r>
      <w:r w:rsidRPr="00142F29">
        <w:rPr>
          <w:rFonts w:ascii="Gautami" w:hAnsi="Gautami"/>
        </w:rPr>
        <w:t>​ ​</w:t>
      </w:r>
      <w:r w:rsidRPr="00142F29">
        <w:t>lot</w:t>
      </w:r>
      <w:r w:rsidRPr="00142F29">
        <w:rPr>
          <w:rFonts w:ascii="Gautami" w:hAnsi="Gautami"/>
        </w:rPr>
        <w:t>​ ​</w:t>
      </w:r>
      <w:r w:rsidRPr="00142F29">
        <w:t>of</w:t>
      </w:r>
      <w:r w:rsidRPr="00142F29">
        <w:rPr>
          <w:rFonts w:ascii="Gautami" w:hAnsi="Gautami"/>
        </w:rPr>
        <w:t>​ ​</w:t>
      </w:r>
      <w:r w:rsidRPr="00142F29">
        <w:t>features</w:t>
      </w:r>
      <w:r w:rsidRPr="00142F29">
        <w:rPr>
          <w:rFonts w:ascii="Gautami" w:hAnsi="Gautami"/>
        </w:rPr>
        <w:t>​ ​</w:t>
      </w:r>
      <w:r w:rsidRPr="00142F29">
        <w:t>which</w:t>
      </w:r>
      <w:r w:rsidRPr="00142F29">
        <w:rPr>
          <w:rFonts w:ascii="Gautami" w:hAnsi="Gautami"/>
        </w:rPr>
        <w:t>​ ​</w:t>
      </w:r>
      <w:r w:rsidRPr="00142F29">
        <w:t>had</w:t>
      </w:r>
      <w:r w:rsidRPr="00142F29">
        <w:rPr>
          <w:rFonts w:ascii="Gautami" w:hAnsi="Gautami"/>
        </w:rPr>
        <w:t>​ ​</w:t>
      </w:r>
      <w:r w:rsidRPr="00142F29">
        <w:t>0s</w:t>
      </w:r>
      <w:r w:rsidRPr="00142F29">
        <w:rPr>
          <w:rFonts w:ascii="Gautami" w:hAnsi="Gautami"/>
        </w:rPr>
        <w:t>​ ​</w:t>
      </w:r>
      <w:r w:rsidRPr="00142F29">
        <w:t>for</w:t>
      </w:r>
      <w:r w:rsidRPr="00142F29">
        <w:rPr>
          <w:rFonts w:ascii="Gautami" w:hAnsi="Gautami"/>
        </w:rPr>
        <w:t>​ ​</w:t>
      </w:r>
      <w:r w:rsidRPr="00142F29">
        <w:t>values</w:t>
      </w:r>
      <w:r w:rsidRPr="00142F29">
        <w:rPr>
          <w:rFonts w:ascii="Gautami" w:hAnsi="Gautami"/>
        </w:rPr>
        <w:t>​ ​</w:t>
      </w:r>
      <w:r w:rsidRPr="00142F29">
        <w:t>it</w:t>
      </w:r>
      <w:r w:rsidRPr="00142F29">
        <w:rPr>
          <w:rFonts w:ascii="Gautami" w:hAnsi="Gautami"/>
        </w:rPr>
        <w:t>​ ​</w:t>
      </w:r>
      <w:r w:rsidRPr="00142F29">
        <w:t>did</w:t>
      </w:r>
      <w:r w:rsidRPr="00142F29">
        <w:rPr>
          <w:rFonts w:ascii="Gautami" w:hAnsi="Gautami"/>
        </w:rPr>
        <w:t>​ ​</w:t>
      </w:r>
      <w:r w:rsidRPr="00142F29">
        <w:t>not</w:t>
      </w:r>
      <w:r w:rsidRPr="00142F29">
        <w:rPr>
          <w:rFonts w:ascii="Gautami" w:hAnsi="Gautami"/>
        </w:rPr>
        <w:t>​ ​</w:t>
      </w:r>
      <w:r w:rsidRPr="00142F29">
        <w:t>possess.</w:t>
      </w:r>
      <w:r w:rsidRPr="00142F29">
        <w:rPr>
          <w:rFonts w:ascii="Gautami" w:hAnsi="Gautami"/>
        </w:rPr>
        <w:t>​ ​</w:t>
      </w:r>
      <w:r w:rsidRPr="00142F29">
        <w:t>These</w:t>
      </w:r>
      <w:r w:rsidRPr="00142F29">
        <w:rPr>
          <w:rFonts w:ascii="Gautami" w:hAnsi="Gautami"/>
        </w:rPr>
        <w:t>​ ​</w:t>
      </w:r>
      <w:r w:rsidRPr="00142F29">
        <w:t>values</w:t>
      </w:r>
      <w:r w:rsidRPr="00142F29">
        <w:rPr>
          <w:rFonts w:ascii="Gautami" w:hAnsi="Gautami"/>
        </w:rPr>
        <w:t>​ ​</w:t>
      </w:r>
      <w:r w:rsidRPr="00142F29">
        <w:t>were</w:t>
      </w:r>
      <w:r>
        <w:t xml:space="preserve"> </w:t>
      </w:r>
      <w:r w:rsidRPr="00142F29">
        <w:t>converted</w:t>
      </w:r>
      <w:r w:rsidRPr="00142F29">
        <w:rPr>
          <w:rFonts w:ascii="Gautami" w:hAnsi="Gautami"/>
        </w:rPr>
        <w:t>​ ​</w:t>
      </w:r>
      <w:r w:rsidRPr="00142F29">
        <w:t>to</w:t>
      </w:r>
      <w:r w:rsidRPr="00142F29">
        <w:rPr>
          <w:rFonts w:ascii="Gautami" w:hAnsi="Gautami"/>
        </w:rPr>
        <w:t>​ ​</w:t>
      </w:r>
      <w:proofErr w:type="spellStart"/>
      <w:r w:rsidRPr="00142F29">
        <w:t>NaN</w:t>
      </w:r>
      <w:proofErr w:type="spellEnd"/>
      <w:r w:rsidRPr="00142F29">
        <w:t>.</w:t>
      </w:r>
      <w:r w:rsidRPr="00142F29">
        <w:rPr>
          <w:rFonts w:ascii="Gautami" w:hAnsi="Gautami"/>
        </w:rPr>
        <w:t>​ ​</w:t>
      </w:r>
      <w:r w:rsidRPr="00142F29">
        <w:t>Some</w:t>
      </w:r>
      <w:r w:rsidRPr="00142F29">
        <w:rPr>
          <w:rFonts w:ascii="Gautami" w:hAnsi="Gautami"/>
        </w:rPr>
        <w:t>​ ​</w:t>
      </w:r>
      <w:r w:rsidRPr="00142F29">
        <w:t>features</w:t>
      </w:r>
      <w:r w:rsidRPr="00142F29">
        <w:rPr>
          <w:rFonts w:ascii="Gautami" w:hAnsi="Gautami"/>
        </w:rPr>
        <w:t>​ ​</w:t>
      </w:r>
      <w:r w:rsidRPr="00142F29">
        <w:t>were</w:t>
      </w:r>
      <w:r w:rsidRPr="00142F29">
        <w:rPr>
          <w:rFonts w:ascii="Gautami" w:hAnsi="Gautami"/>
        </w:rPr>
        <w:t>​ ​</w:t>
      </w:r>
      <w:r w:rsidRPr="00142F29">
        <w:t>still</w:t>
      </w:r>
      <w:r w:rsidRPr="00142F29">
        <w:rPr>
          <w:rFonts w:ascii="Gautami" w:hAnsi="Gautami"/>
        </w:rPr>
        <w:t>​ ​</w:t>
      </w:r>
      <w:r w:rsidRPr="00142F29">
        <w:t>in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form</w:t>
      </w:r>
      <w:r w:rsidRPr="00142F29">
        <w:rPr>
          <w:rFonts w:ascii="Gautami" w:hAnsi="Gautami"/>
        </w:rPr>
        <w:t>​ ​</w:t>
      </w:r>
      <w:r w:rsidRPr="00142F29">
        <w:t>of</w:t>
      </w:r>
      <w:r w:rsidRPr="00142F29">
        <w:rPr>
          <w:rFonts w:ascii="Gautami" w:hAnsi="Gautami"/>
        </w:rPr>
        <w:t>​ ​</w:t>
      </w:r>
      <w:r w:rsidRPr="00142F29">
        <w:t>a</w:t>
      </w:r>
      <w:r w:rsidRPr="00142F29">
        <w:rPr>
          <w:rFonts w:ascii="Gautami" w:hAnsi="Gautami"/>
        </w:rPr>
        <w:t>​ ​</w:t>
      </w:r>
      <w:r w:rsidRPr="00142F29">
        <w:t>Stringified</w:t>
      </w:r>
      <w:r w:rsidRPr="00142F29">
        <w:rPr>
          <w:rFonts w:ascii="Gautami" w:hAnsi="Gautami"/>
        </w:rPr>
        <w:t>​ ​</w:t>
      </w:r>
      <w:r w:rsidRPr="00142F29">
        <w:t>JSON</w:t>
      </w:r>
      <w:r w:rsidRPr="00142F29">
        <w:rPr>
          <w:rFonts w:ascii="Gautami" w:hAnsi="Gautami"/>
        </w:rPr>
        <w:t>​ ​</w:t>
      </w:r>
      <w:r w:rsidRPr="00142F29">
        <w:t>Object.</w:t>
      </w:r>
      <w:r w:rsidRPr="00142F29">
        <w:rPr>
          <w:rFonts w:ascii="Gautami" w:hAnsi="Gautami"/>
        </w:rPr>
        <w:t>​ ​</w:t>
      </w:r>
      <w:r w:rsidRPr="00142F29">
        <w:t>They</w:t>
      </w:r>
      <w:r w:rsidRPr="00142F29">
        <w:rPr>
          <w:rFonts w:ascii="Gautami" w:hAnsi="Gautami"/>
        </w:rPr>
        <w:t>​ ​</w:t>
      </w:r>
      <w:r w:rsidRPr="00142F29">
        <w:t>were</w:t>
      </w:r>
      <w:r>
        <w:t xml:space="preserve"> </w:t>
      </w:r>
      <w:r w:rsidRPr="00142F29">
        <w:t>converted</w:t>
      </w:r>
      <w:r w:rsidRPr="00142F29">
        <w:rPr>
          <w:rFonts w:ascii="Gautami" w:hAnsi="Gautami"/>
        </w:rPr>
        <w:t>​ ​</w:t>
      </w:r>
      <w:r w:rsidRPr="00142F29">
        <w:t>into</w:t>
      </w:r>
      <w:r w:rsidRPr="00142F29">
        <w:rPr>
          <w:rFonts w:ascii="Gautami" w:hAnsi="Gautami"/>
        </w:rPr>
        <w:t>​ ​</w:t>
      </w:r>
      <w:r w:rsidRPr="00142F29">
        <w:t>Python</w:t>
      </w:r>
      <w:r w:rsidRPr="00142F29">
        <w:rPr>
          <w:rFonts w:ascii="Gautami" w:hAnsi="Gautami"/>
        </w:rPr>
        <w:t>​ ​</w:t>
      </w:r>
      <w:r w:rsidRPr="00142F29">
        <w:t>Dictionaries</w:t>
      </w:r>
      <w:r w:rsidRPr="00142F29">
        <w:rPr>
          <w:rFonts w:ascii="Gautami" w:hAnsi="Gautami"/>
        </w:rPr>
        <w:t>​ ​</w:t>
      </w:r>
      <w:r w:rsidRPr="00142F29">
        <w:t>using</w:t>
      </w:r>
      <w:r w:rsidRPr="00142F29">
        <w:rPr>
          <w:rFonts w:ascii="Gautami" w:hAnsi="Gautami"/>
        </w:rPr>
        <w:t>​ ​</w:t>
      </w:r>
      <w:r w:rsidRPr="00142F29">
        <w:t>Python’s</w:t>
      </w:r>
      <w:r w:rsidRPr="00142F29">
        <w:rPr>
          <w:rFonts w:ascii="Gautami" w:hAnsi="Gautami"/>
        </w:rPr>
        <w:t>​ ​</w:t>
      </w:r>
      <w:proofErr w:type="spellStart"/>
      <w:r w:rsidRPr="00142F29">
        <w:t>ast</w:t>
      </w:r>
      <w:proofErr w:type="spellEnd"/>
      <w:r w:rsidRPr="00142F29">
        <w:rPr>
          <w:rFonts w:ascii="Gautami" w:hAnsi="Gautami"/>
        </w:rPr>
        <w:t>​ ​</w:t>
      </w:r>
      <w:r w:rsidRPr="00142F29">
        <w:t>library.</w:t>
      </w:r>
      <w:r w:rsidRPr="00142F29">
        <w:rPr>
          <w:rFonts w:ascii="Gautami" w:hAnsi="Gautami"/>
        </w:rPr>
        <w:t>​ ​</w:t>
      </w:r>
      <w:r w:rsidRPr="00142F29">
        <w:t>These</w:t>
      </w:r>
      <w:r w:rsidRPr="00142F29">
        <w:rPr>
          <w:rFonts w:ascii="Gautami" w:hAnsi="Gautami"/>
        </w:rPr>
        <w:t>​ ​</w:t>
      </w:r>
      <w:r w:rsidRPr="00142F29">
        <w:t>were</w:t>
      </w:r>
      <w:r w:rsidRPr="00142F29">
        <w:rPr>
          <w:rFonts w:ascii="Gautami" w:hAnsi="Gautami"/>
        </w:rPr>
        <w:t>​ ​</w:t>
      </w:r>
      <w:r w:rsidRPr="00142F29">
        <w:t>further</w:t>
      </w:r>
      <w:r w:rsidRPr="00142F29">
        <w:rPr>
          <w:rFonts w:ascii="Gautami" w:hAnsi="Gautami"/>
        </w:rPr>
        <w:t>​ ​</w:t>
      </w:r>
      <w:r w:rsidRPr="00142F29">
        <w:t>reduced</w:t>
      </w:r>
      <w:r w:rsidRPr="00142F29">
        <w:rPr>
          <w:rFonts w:ascii="Gautami" w:hAnsi="Gautami"/>
        </w:rPr>
        <w:t>​ ​</w:t>
      </w:r>
      <w:r w:rsidRPr="00142F29">
        <w:t>into</w:t>
      </w:r>
      <w:r>
        <w:t xml:space="preserve"> </w:t>
      </w:r>
      <w:r w:rsidRPr="00142F29">
        <w:t>lists</w:t>
      </w:r>
      <w:r w:rsidRPr="00142F29">
        <w:rPr>
          <w:rFonts w:ascii="Gautami" w:hAnsi="Gautami"/>
        </w:rPr>
        <w:t>​ ​</w:t>
      </w:r>
      <w:r w:rsidRPr="00142F29">
        <w:t>since</w:t>
      </w:r>
      <w:r w:rsidRPr="00142F29">
        <w:rPr>
          <w:rFonts w:ascii="Gautami" w:hAnsi="Gautami"/>
        </w:rPr>
        <w:t>​ ​</w:t>
      </w:r>
      <w:r w:rsidRPr="00142F29">
        <w:t>we</w:t>
      </w:r>
      <w:r w:rsidRPr="00142F29">
        <w:rPr>
          <w:rFonts w:ascii="Gautami" w:hAnsi="Gautami"/>
        </w:rPr>
        <w:t>​ ​</w:t>
      </w:r>
      <w:r w:rsidRPr="00142F29">
        <w:t>did</w:t>
      </w:r>
      <w:r w:rsidRPr="00142F29">
        <w:rPr>
          <w:rFonts w:ascii="Gautami" w:hAnsi="Gautami"/>
        </w:rPr>
        <w:t>​ ​</w:t>
      </w:r>
      <w:r w:rsidRPr="00142F29">
        <w:t>not</w:t>
      </w:r>
      <w:r w:rsidRPr="00142F29">
        <w:rPr>
          <w:rFonts w:ascii="Gautami" w:hAnsi="Gautami"/>
        </w:rPr>
        <w:t>​ ​</w:t>
      </w:r>
      <w:r w:rsidRPr="00142F29">
        <w:t>have</w:t>
      </w:r>
      <w:r w:rsidRPr="00142F29">
        <w:rPr>
          <w:rFonts w:ascii="Gautami" w:hAnsi="Gautami"/>
        </w:rPr>
        <w:t>​ ​</w:t>
      </w:r>
      <w:r w:rsidRPr="00142F29">
        <w:t>a</w:t>
      </w:r>
      <w:r w:rsidRPr="00142F29">
        <w:rPr>
          <w:rFonts w:ascii="Gautami" w:hAnsi="Gautami"/>
        </w:rPr>
        <w:t>​ ​</w:t>
      </w:r>
      <w:r w:rsidRPr="00142F29">
        <w:t>need</w:t>
      </w:r>
      <w:r w:rsidRPr="00142F29">
        <w:rPr>
          <w:rFonts w:ascii="Gautami" w:hAnsi="Gautami"/>
        </w:rPr>
        <w:t>​ ​</w:t>
      </w:r>
      <w:r w:rsidRPr="00142F29">
        <w:t>for</w:t>
      </w:r>
      <w:r w:rsidRPr="00142F29">
        <w:rPr>
          <w:rFonts w:ascii="Gautami" w:hAnsi="Gautami"/>
        </w:rPr>
        <w:t>​ ​</w:t>
      </w:r>
      <w:r w:rsidRPr="00142F29">
        <w:t>ID,</w:t>
      </w:r>
      <w:r w:rsidRPr="00142F29">
        <w:rPr>
          <w:rFonts w:ascii="Gautami" w:hAnsi="Gautami"/>
        </w:rPr>
        <w:t>​ ​</w:t>
      </w:r>
      <w:r w:rsidRPr="00142F29">
        <w:t>timestamp</w:t>
      </w:r>
      <w:r w:rsidRPr="00142F29">
        <w:rPr>
          <w:rFonts w:ascii="Gautami" w:hAnsi="Gautami"/>
        </w:rPr>
        <w:t>​ ​</w:t>
      </w:r>
      <w:r w:rsidRPr="00142F29">
        <w:t>and</w:t>
      </w:r>
      <w:r w:rsidRPr="00142F29">
        <w:rPr>
          <w:rFonts w:ascii="Gautami" w:hAnsi="Gautami"/>
        </w:rPr>
        <w:t>​ ​</w:t>
      </w:r>
      <w:r w:rsidRPr="00142F29">
        <w:t>other</w:t>
      </w:r>
      <w:r w:rsidRPr="00142F29">
        <w:rPr>
          <w:rFonts w:ascii="Gautami" w:hAnsi="Gautami"/>
        </w:rPr>
        <w:t>​ ​</w:t>
      </w:r>
      <w:r w:rsidRPr="00142F29">
        <w:t>attributes.</w:t>
      </w:r>
      <w:r w:rsidRPr="00142F29">
        <w:br/>
        <w:t>The</w:t>
      </w:r>
      <w:r w:rsidRPr="00142F29">
        <w:rPr>
          <w:rFonts w:ascii="Gautami" w:hAnsi="Gautami"/>
        </w:rPr>
        <w:t>​ ​</w:t>
      </w:r>
      <w:proofErr w:type="spellStart"/>
      <w:r w:rsidRPr="00142F29">
        <w:t>dataframe</w:t>
      </w:r>
      <w:proofErr w:type="spellEnd"/>
      <w:r w:rsidRPr="00142F29">
        <w:rPr>
          <w:rFonts w:ascii="Gautami" w:hAnsi="Gautami"/>
        </w:rPr>
        <w:t>​ ​</w:t>
      </w:r>
      <w:r w:rsidRPr="00142F29">
        <w:t>was</w:t>
      </w:r>
      <w:r w:rsidRPr="00142F29">
        <w:rPr>
          <w:rFonts w:ascii="Gautami" w:hAnsi="Gautami"/>
        </w:rPr>
        <w:t>​ ​</w:t>
      </w:r>
      <w:r w:rsidRPr="00142F29">
        <w:t>exploded</w:t>
      </w:r>
      <w:r w:rsidRPr="00142F29">
        <w:rPr>
          <w:rFonts w:ascii="Gautami" w:hAnsi="Gautami"/>
        </w:rPr>
        <w:t>​ ​</w:t>
      </w:r>
      <w:r w:rsidRPr="00142F29">
        <w:t>wherever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analysis</w:t>
      </w:r>
      <w:r w:rsidRPr="00142F29">
        <w:rPr>
          <w:rFonts w:ascii="Gautami" w:hAnsi="Gautami"/>
        </w:rPr>
        <w:t>​ ​</w:t>
      </w:r>
      <w:r w:rsidRPr="00142F29">
        <w:t>demanded</w:t>
      </w:r>
      <w:r w:rsidRPr="00142F29">
        <w:rPr>
          <w:rFonts w:ascii="Gautami" w:hAnsi="Gautami"/>
        </w:rPr>
        <w:t>​ ​</w:t>
      </w:r>
      <w:r w:rsidRPr="00142F29">
        <w:t>it</w:t>
      </w:r>
      <w:r w:rsidRPr="00142F29">
        <w:rPr>
          <w:rFonts w:ascii="Gautami" w:hAnsi="Gautami"/>
        </w:rPr>
        <w:t>​ ​</w:t>
      </w:r>
      <w:r w:rsidRPr="00142F29">
        <w:t>(for</w:t>
      </w:r>
      <w:r w:rsidRPr="00142F29">
        <w:rPr>
          <w:rFonts w:ascii="Gautami" w:hAnsi="Gautami"/>
        </w:rPr>
        <w:t>​ ​</w:t>
      </w:r>
      <w:r w:rsidRPr="00142F29">
        <w:t>instance,</w:t>
      </w:r>
      <w:r w:rsidRPr="00142F29">
        <w:rPr>
          <w:rFonts w:ascii="Gautami" w:hAnsi="Gautami"/>
        </w:rPr>
        <w:t>​ ​</w:t>
      </w:r>
      <w:r w:rsidRPr="00142F29">
        <w:t>genres</w:t>
      </w:r>
      <w:r w:rsidRPr="00142F29">
        <w:rPr>
          <w:rFonts w:ascii="Gautami" w:hAnsi="Gautami"/>
        </w:rPr>
        <w:t>​ ​</w:t>
      </w:r>
      <w:r w:rsidRPr="00142F29">
        <w:t>and</w:t>
      </w:r>
      <w:r>
        <w:t xml:space="preserve"> </w:t>
      </w:r>
      <w:r w:rsidRPr="00142F29">
        <w:t>production</w:t>
      </w:r>
      <w:r w:rsidRPr="00142F29">
        <w:rPr>
          <w:rFonts w:ascii="Gautami" w:hAnsi="Gautami"/>
        </w:rPr>
        <w:t>​ ​</w:t>
      </w:r>
      <w:r w:rsidRPr="00142F29">
        <w:t>countries).</w:t>
      </w:r>
    </w:p>
    <w:p w:rsidR="00142F29" w:rsidRDefault="00142F29" w:rsidP="00142F29">
      <w:r w:rsidRPr="00142F29">
        <w:br/>
        <w:t>Finally,</w:t>
      </w:r>
      <w:r w:rsidRPr="00142F29">
        <w:rPr>
          <w:rFonts w:ascii="Gautami" w:hAnsi="Gautami"/>
        </w:rPr>
        <w:t>​ ​</w:t>
      </w:r>
      <w:r w:rsidRPr="00142F29">
        <w:t>most</w:t>
      </w:r>
      <w:r w:rsidRPr="00142F29">
        <w:rPr>
          <w:rFonts w:ascii="Gautami" w:hAnsi="Gautami"/>
        </w:rPr>
        <w:t>​ ​</w:t>
      </w:r>
      <w:r w:rsidRPr="00142F29">
        <w:t>of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features</w:t>
      </w:r>
      <w:r w:rsidRPr="00142F29">
        <w:rPr>
          <w:rFonts w:ascii="Gautami" w:hAnsi="Gautami"/>
        </w:rPr>
        <w:t>​ ​</w:t>
      </w:r>
      <w:r w:rsidRPr="00142F29">
        <w:t>were</w:t>
      </w:r>
      <w:r w:rsidRPr="00142F29">
        <w:rPr>
          <w:rFonts w:ascii="Gautami" w:hAnsi="Gautami"/>
        </w:rPr>
        <w:t>​ ​</w:t>
      </w:r>
      <w:r w:rsidRPr="00142F29">
        <w:t>converted</w:t>
      </w:r>
      <w:r w:rsidRPr="00142F29">
        <w:rPr>
          <w:rFonts w:ascii="Gautami" w:hAnsi="Gautami"/>
        </w:rPr>
        <w:t>​ ​</w:t>
      </w:r>
      <w:r w:rsidRPr="00142F29">
        <w:t>into</w:t>
      </w:r>
      <w:r w:rsidRPr="00142F29">
        <w:rPr>
          <w:rFonts w:ascii="Gautami" w:hAnsi="Gautami"/>
        </w:rPr>
        <w:t>​ ​</w:t>
      </w:r>
      <w:r w:rsidRPr="00142F29">
        <w:t>a</w:t>
      </w:r>
      <w:r w:rsidRPr="00142F29">
        <w:rPr>
          <w:rFonts w:ascii="Gautami" w:hAnsi="Gautami"/>
        </w:rPr>
        <w:t>​ ​</w:t>
      </w:r>
      <w:r w:rsidRPr="00142F29">
        <w:t>Python</w:t>
      </w:r>
      <w:r w:rsidRPr="00142F29">
        <w:rPr>
          <w:rFonts w:ascii="Gautami" w:hAnsi="Gautami"/>
        </w:rPr>
        <w:t>​ ​</w:t>
      </w:r>
      <w:r w:rsidRPr="00142F29">
        <w:t>basic</w:t>
      </w:r>
      <w:r w:rsidRPr="00142F29">
        <w:rPr>
          <w:rFonts w:ascii="Gautami" w:hAnsi="Gautami"/>
        </w:rPr>
        <w:t>​ ​</w:t>
      </w:r>
      <w:r w:rsidRPr="00142F29">
        <w:t>type</w:t>
      </w:r>
      <w:r w:rsidRPr="00142F29">
        <w:rPr>
          <w:rFonts w:ascii="Gautami" w:hAnsi="Gautami"/>
        </w:rPr>
        <w:t>​ ​</w:t>
      </w:r>
      <w:r w:rsidRPr="00142F29">
        <w:t>(integer,</w:t>
      </w:r>
      <w:r w:rsidRPr="00142F29">
        <w:rPr>
          <w:rFonts w:ascii="Gautami" w:hAnsi="Gautami"/>
        </w:rPr>
        <w:t>​ ​</w:t>
      </w:r>
      <w:r w:rsidRPr="00142F29">
        <w:t>string,</w:t>
      </w:r>
      <w:r w:rsidRPr="00142F29">
        <w:rPr>
          <w:rFonts w:ascii="Gautami" w:hAnsi="Gautami"/>
        </w:rPr>
        <w:t>​ ​</w:t>
      </w:r>
      <w:r w:rsidRPr="00142F29">
        <w:t>float)</w:t>
      </w:r>
      <w:r w:rsidRPr="00142F29">
        <w:rPr>
          <w:rFonts w:ascii="Gautami" w:hAnsi="Gautami"/>
        </w:rPr>
        <w:t>​ ​</w:t>
      </w:r>
      <w:r w:rsidRPr="00142F29">
        <w:t>by</w:t>
      </w:r>
      <w:r>
        <w:t xml:space="preserve"> </w:t>
      </w:r>
      <w:r w:rsidRPr="00142F29">
        <w:t>removing</w:t>
      </w:r>
      <w:r w:rsidRPr="00142F29">
        <w:rPr>
          <w:rFonts w:ascii="Gautami" w:hAnsi="Gautami"/>
        </w:rPr>
        <w:t>​ ​</w:t>
      </w:r>
      <w:r w:rsidRPr="00142F29">
        <w:t>all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unclean</w:t>
      </w:r>
      <w:r w:rsidRPr="00142F29">
        <w:rPr>
          <w:rFonts w:ascii="Gautami" w:hAnsi="Gautami"/>
        </w:rPr>
        <w:t>​</w:t>
      </w:r>
      <w:r>
        <w:rPr>
          <w:rFonts w:ascii="Gautami" w:hAnsi="Gautami"/>
        </w:rPr>
        <w:t xml:space="preserve">  </w:t>
      </w:r>
      <w:r w:rsidRPr="00142F29">
        <w:t>values.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date</w:t>
      </w:r>
      <w:r w:rsidRPr="00142F29">
        <w:rPr>
          <w:rFonts w:ascii="Gautami" w:hAnsi="Gautami"/>
        </w:rPr>
        <w:t>​ ​</w:t>
      </w:r>
      <w:r w:rsidRPr="00142F29">
        <w:t>string</w:t>
      </w:r>
      <w:r w:rsidRPr="00142F29">
        <w:rPr>
          <w:rFonts w:ascii="Gautami" w:hAnsi="Gautami"/>
        </w:rPr>
        <w:t>​ ​</w:t>
      </w:r>
      <w:r w:rsidRPr="00142F29">
        <w:t>was</w:t>
      </w:r>
      <w:r w:rsidRPr="00142F29">
        <w:rPr>
          <w:rFonts w:ascii="Gautami" w:hAnsi="Gautami"/>
        </w:rPr>
        <w:t>​ ​</w:t>
      </w:r>
      <w:r w:rsidRPr="00142F29">
        <w:t>converted</w:t>
      </w:r>
      <w:r w:rsidRPr="00142F29">
        <w:rPr>
          <w:rFonts w:ascii="Gautami" w:hAnsi="Gautami"/>
        </w:rPr>
        <w:t>​ ​</w:t>
      </w:r>
      <w:r w:rsidRPr="00142F29">
        <w:t>into</w:t>
      </w:r>
      <w:r w:rsidRPr="00142F29">
        <w:rPr>
          <w:rFonts w:ascii="Gautami" w:hAnsi="Gautami"/>
        </w:rPr>
        <w:t>​ ​</w:t>
      </w:r>
      <w:r w:rsidRPr="00142F29">
        <w:t>a</w:t>
      </w:r>
      <w:r w:rsidRPr="00142F29">
        <w:rPr>
          <w:rFonts w:ascii="Gautami" w:hAnsi="Gautami"/>
        </w:rPr>
        <w:t>​ ​</w:t>
      </w:r>
      <w:r w:rsidRPr="00142F29">
        <w:t>Pandas</w:t>
      </w:r>
      <w:r w:rsidRPr="00142F29">
        <w:rPr>
          <w:rFonts w:ascii="Gautami" w:hAnsi="Gautami"/>
        </w:rPr>
        <w:t>​ ​</w:t>
      </w:r>
      <w:proofErr w:type="spellStart"/>
      <w:r w:rsidRPr="00142F29">
        <w:t>Datetime</w:t>
      </w:r>
      <w:proofErr w:type="spellEnd"/>
      <w:r w:rsidRPr="00142F29">
        <w:rPr>
          <w:rFonts w:ascii="Gautami" w:hAnsi="Gautami"/>
        </w:rPr>
        <w:t>​ ​</w:t>
      </w:r>
      <w:r w:rsidRPr="00142F29">
        <w:t>and</w:t>
      </w:r>
      <w:r w:rsidRPr="00142F29">
        <w:rPr>
          <w:rFonts w:ascii="Gautami" w:hAnsi="Gautami"/>
        </w:rPr>
        <w:t>​ ​</w:t>
      </w:r>
      <w:r w:rsidRPr="00142F29">
        <w:t>from</w:t>
      </w:r>
      <w:r>
        <w:t xml:space="preserve"> </w:t>
      </w:r>
      <w:r w:rsidRPr="00142F29">
        <w:t>it,</w:t>
      </w:r>
      <w:r w:rsidRPr="00142F29">
        <w:rPr>
          <w:rFonts w:ascii="Gautami" w:hAnsi="Gautami"/>
        </w:rPr>
        <w:t>​ ​</w:t>
      </w:r>
      <w:r w:rsidRPr="00142F29">
        <w:t>we</w:t>
      </w:r>
      <w:r w:rsidRPr="00142F29">
        <w:rPr>
          <w:rFonts w:ascii="Gautami" w:hAnsi="Gautami"/>
        </w:rPr>
        <w:t>​ ​</w:t>
      </w:r>
      <w:r w:rsidRPr="00142F29">
        <w:t>extracted</w:t>
      </w:r>
      <w:r w:rsidRPr="00142F29">
        <w:rPr>
          <w:rFonts w:ascii="Gautami" w:hAnsi="Gautami"/>
        </w:rPr>
        <w:t>​ ​</w:t>
      </w:r>
      <w:r w:rsidRPr="00142F29">
        <w:t>the</w:t>
      </w:r>
      <w:r w:rsidRPr="00142F29">
        <w:rPr>
          <w:rFonts w:ascii="Gautami" w:hAnsi="Gautami"/>
        </w:rPr>
        <w:t>​ ​</w:t>
      </w:r>
      <w:r w:rsidRPr="00142F29">
        <w:t>month,</w:t>
      </w:r>
      <w:r w:rsidRPr="00142F29">
        <w:rPr>
          <w:rFonts w:ascii="Gautami" w:hAnsi="Gautami"/>
        </w:rPr>
        <w:t>​ ​</w:t>
      </w:r>
      <w:r w:rsidRPr="00142F29">
        <w:t>year</w:t>
      </w:r>
      <w:r w:rsidRPr="00142F29">
        <w:rPr>
          <w:rFonts w:ascii="Gautami" w:hAnsi="Gautami"/>
        </w:rPr>
        <w:t>​ ​</w:t>
      </w:r>
      <w:r w:rsidRPr="00142F29">
        <w:t>and</w:t>
      </w:r>
      <w:r w:rsidRPr="00142F29">
        <w:rPr>
          <w:rFonts w:ascii="Gautami" w:hAnsi="Gautami"/>
        </w:rPr>
        <w:t>​ ​</w:t>
      </w:r>
      <w:r w:rsidRPr="00142F29">
        <w:t>day</w:t>
      </w:r>
      <w:r w:rsidRPr="00142F29">
        <w:rPr>
          <w:rFonts w:ascii="Gautami" w:hAnsi="Gautami"/>
        </w:rPr>
        <w:t>​ ​</w:t>
      </w:r>
      <w:r w:rsidRPr="00142F29">
        <w:t>of</w:t>
      </w:r>
      <w:r w:rsidRPr="00142F29">
        <w:rPr>
          <w:rFonts w:ascii="Gautami" w:hAnsi="Gautami"/>
        </w:rPr>
        <w:t>​ ​</w:t>
      </w:r>
      <w:r w:rsidRPr="00142F29">
        <w:t>release</w:t>
      </w:r>
      <w:r w:rsidRPr="00142F29">
        <w:rPr>
          <w:rFonts w:ascii="Gautami" w:hAnsi="Gautami"/>
        </w:rPr>
        <w:t>​ ​</w:t>
      </w:r>
      <w:r w:rsidRPr="00142F29">
        <w:t>of</w:t>
      </w:r>
      <w:r w:rsidRPr="00142F29">
        <w:rPr>
          <w:rFonts w:ascii="Gautami" w:hAnsi="Gautami"/>
        </w:rPr>
        <w:t>​ ​</w:t>
      </w:r>
      <w:r w:rsidRPr="00142F29">
        <w:t>every</w:t>
      </w:r>
      <w:r w:rsidRPr="00142F29">
        <w:rPr>
          <w:rFonts w:ascii="Gautami" w:hAnsi="Gautami"/>
        </w:rPr>
        <w:t>​ ​</w:t>
      </w:r>
      <w:r w:rsidRPr="00142F29">
        <w:t>movie.</w:t>
      </w:r>
    </w:p>
    <w:p w:rsidR="00366770" w:rsidRDefault="00366770" w:rsidP="00142F29"/>
    <w:p w:rsidR="00366770" w:rsidRDefault="00366770" w:rsidP="00366770">
      <w:pPr>
        <w:pStyle w:val="Heading1"/>
      </w:pPr>
      <w:r>
        <w:t>3. Exploratory Data Analysis and Visualization</w:t>
      </w:r>
    </w:p>
    <w:p w:rsidR="00366770" w:rsidRDefault="00366770" w:rsidP="00366770">
      <w:pPr>
        <w:rPr>
          <w:rFonts w:ascii="ProximaNova-Regular" w:hAnsi="ProximaNova-Regular"/>
          <w:color w:val="353744"/>
        </w:rPr>
      </w:pPr>
      <w:r w:rsidRPr="00366770">
        <w:rPr>
          <w:rFonts w:ascii="ProximaNova-Regular" w:hAnsi="ProximaNova-Regular"/>
          <w:color w:val="353744"/>
        </w:rPr>
        <w:t>In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this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section,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the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various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insights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produced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through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descriptive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statistics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and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data</w:t>
      </w:r>
      <w:r w:rsidRPr="00366770">
        <w:rPr>
          <w:rFonts w:ascii="Gautami" w:hAnsi="Gautami"/>
          <w:color w:val="353744"/>
        </w:rPr>
        <w:t>​ ​</w:t>
      </w:r>
      <w:r>
        <w:rPr>
          <w:rFonts w:ascii="ProximaNova-Regular" w:hAnsi="ProximaNova-Regular"/>
          <w:color w:val="353744"/>
        </w:rPr>
        <w:t xml:space="preserve">visualization </w:t>
      </w:r>
      <w:r w:rsidRPr="00366770">
        <w:rPr>
          <w:rFonts w:ascii="ProximaNova-Regular" w:hAnsi="ProximaNova-Regular"/>
          <w:color w:val="353744"/>
        </w:rPr>
        <w:t>is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presented.</w:t>
      </w:r>
    </w:p>
    <w:p w:rsidR="00366770" w:rsidRDefault="00366770" w:rsidP="00366770">
      <w:pPr>
        <w:rPr>
          <w:rFonts w:ascii="ProximaNova-Regular" w:hAnsi="ProximaNova-Regular"/>
          <w:color w:val="353744"/>
        </w:rPr>
      </w:pPr>
      <w:r w:rsidRPr="00366770">
        <w:rPr>
          <w:rFonts w:ascii="ProximaNova-Regular" w:hAnsi="ProximaNova-Regular"/>
          <w:color w:val="353744"/>
        </w:rPr>
        <w:br/>
        <w:t>This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forms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the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crux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of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the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first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section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of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my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Capstone</w:t>
      </w:r>
      <w:r w:rsidRPr="00366770">
        <w:rPr>
          <w:rFonts w:ascii="Gautami" w:hAnsi="Gautami"/>
          <w:color w:val="353744"/>
        </w:rPr>
        <w:t>​ ​</w:t>
      </w:r>
      <w:r w:rsidRPr="00366770">
        <w:rPr>
          <w:rFonts w:ascii="ProximaNova-Regular" w:hAnsi="ProximaNova-Regular"/>
          <w:color w:val="353744"/>
        </w:rPr>
        <w:t>Project</w:t>
      </w:r>
      <w:r>
        <w:rPr>
          <w:rFonts w:ascii="ProximaNova-Regular" w:hAnsi="ProximaNova-Regular"/>
          <w:color w:val="353744"/>
        </w:rPr>
        <w:t>.</w:t>
      </w:r>
    </w:p>
    <w:p w:rsidR="00366770" w:rsidRDefault="00366770" w:rsidP="00366770">
      <w:pPr>
        <w:rPr>
          <w:rFonts w:ascii="ProximaNova-Regular" w:hAnsi="ProximaNova-Regular"/>
          <w:color w:val="353744"/>
        </w:rPr>
      </w:pPr>
    </w:p>
    <w:p w:rsidR="00366770" w:rsidRDefault="00366770" w:rsidP="00366770">
      <w:pPr>
        <w:pStyle w:val="Heading2"/>
      </w:pPr>
      <w:r>
        <w:t>3.1 Production Countries</w:t>
      </w:r>
    </w:p>
    <w:p w:rsidR="00366770" w:rsidRDefault="00366770" w:rsidP="00366770">
      <w:r w:rsidRPr="00366770">
        <w:rPr>
          <w:rFonts w:ascii="ArialMT" w:hAnsi="ArialMT"/>
        </w:rPr>
        <w:t xml:space="preserve">1. 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Movies</w:t>
      </w:r>
      <w:r w:rsidRPr="00366770">
        <w:rPr>
          <w:rFonts w:ascii="Gautami" w:hAnsi="Gautami"/>
        </w:rPr>
        <w:t>​ ​</w:t>
      </w:r>
      <w:r w:rsidRPr="00366770">
        <w:t>in</w:t>
      </w:r>
      <w:r w:rsidRPr="00366770">
        <w:rPr>
          <w:rFonts w:ascii="Gautami" w:hAnsi="Gautami"/>
        </w:rPr>
        <w:t>​ ​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dataset</w:t>
      </w:r>
      <w:r w:rsidRPr="00366770">
        <w:rPr>
          <w:rFonts w:ascii="Gautami" w:hAnsi="Gautami"/>
        </w:rPr>
        <w:t>​ ​</w:t>
      </w:r>
      <w:r w:rsidRPr="00366770">
        <w:t>are</w:t>
      </w:r>
      <w:r w:rsidRPr="00366770">
        <w:rPr>
          <w:rFonts w:ascii="Gautami" w:hAnsi="Gautami"/>
        </w:rPr>
        <w:t>​ ​</w:t>
      </w:r>
      <w:r w:rsidRPr="00366770">
        <w:t>overwhelmingly</w:t>
      </w:r>
      <w:r w:rsidRPr="00366770">
        <w:rPr>
          <w:rFonts w:ascii="Gautami" w:hAnsi="Gautami"/>
        </w:rPr>
        <w:t>​ ​</w:t>
      </w:r>
      <w:r w:rsidRPr="00366770">
        <w:t>in</w:t>
      </w:r>
      <w:r w:rsidRPr="00366770">
        <w:rPr>
          <w:rFonts w:ascii="Gautami" w:hAnsi="Gautami"/>
        </w:rPr>
        <w:t>​ ​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English</w:t>
      </w:r>
      <w:r w:rsidRPr="00366770">
        <w:rPr>
          <w:rFonts w:ascii="Gautami" w:hAnsi="Gautami"/>
        </w:rPr>
        <w:t>​ ​</w:t>
      </w:r>
      <w:r w:rsidRPr="00366770">
        <w:t>Language</w:t>
      </w:r>
      <w:r w:rsidRPr="00366770">
        <w:rPr>
          <w:rFonts w:ascii="Gautami" w:hAnsi="Gautami"/>
        </w:rPr>
        <w:t>​ ​</w:t>
      </w:r>
      <w:r w:rsidRPr="00366770">
        <w:t>and</w:t>
      </w:r>
      <w:r w:rsidRPr="00366770">
        <w:rPr>
          <w:rFonts w:ascii="Gautami" w:hAnsi="Gautami"/>
        </w:rPr>
        <w:t>​ ​</w:t>
      </w:r>
      <w:r w:rsidRPr="00366770">
        <w:t>shot</w:t>
      </w:r>
      <w:r w:rsidRPr="00366770">
        <w:rPr>
          <w:rFonts w:ascii="Gautami" w:hAnsi="Gautami"/>
        </w:rPr>
        <w:t>​ ​</w:t>
      </w:r>
      <w:r w:rsidRPr="00366770">
        <w:t>in</w:t>
      </w:r>
      <w:r w:rsidRPr="00366770">
        <w:rPr>
          <w:rFonts w:ascii="Gautami" w:hAnsi="Gautami"/>
        </w:rPr>
        <w:t>​ ​</w:t>
      </w:r>
      <w:r w:rsidRPr="00366770">
        <w:t>the</w:t>
      </w:r>
      <w:r>
        <w:t xml:space="preserve"> </w:t>
      </w:r>
      <w:r w:rsidRPr="00366770">
        <w:t>United</w:t>
      </w:r>
      <w:r w:rsidRPr="00366770">
        <w:rPr>
          <w:rFonts w:ascii="Gautami" w:hAnsi="Gautami"/>
        </w:rPr>
        <w:t>​ ​</w:t>
      </w:r>
      <w:r w:rsidRPr="00366770">
        <w:t>States</w:t>
      </w:r>
      <w:r w:rsidRPr="00366770">
        <w:rPr>
          <w:rFonts w:ascii="Gautami" w:hAnsi="Gautami"/>
        </w:rPr>
        <w:t>​ ​</w:t>
      </w:r>
      <w:r w:rsidRPr="00366770">
        <w:t>of</w:t>
      </w:r>
      <w:r w:rsidRPr="00366770">
        <w:rPr>
          <w:rFonts w:ascii="Gautami" w:hAnsi="Gautami"/>
        </w:rPr>
        <w:t>​ ​</w:t>
      </w:r>
      <w:r w:rsidRPr="00366770">
        <w:t>America.</w:t>
      </w:r>
      <w:r w:rsidRPr="00366770">
        <w:br/>
      </w:r>
      <w:r w:rsidRPr="00366770">
        <w:rPr>
          <w:rFonts w:ascii="ArialMT" w:hAnsi="ArialMT"/>
        </w:rPr>
        <w:t xml:space="preserve">2. </w:t>
      </w:r>
      <w:r w:rsidRPr="00366770">
        <w:t>Europe</w:t>
      </w:r>
      <w:r w:rsidRPr="00366770">
        <w:rPr>
          <w:rFonts w:ascii="Gautami" w:hAnsi="Gautami"/>
        </w:rPr>
        <w:t>​ ​</w:t>
      </w:r>
      <w:r w:rsidRPr="00366770">
        <w:t>is</w:t>
      </w:r>
      <w:r w:rsidRPr="00366770">
        <w:rPr>
          <w:rFonts w:ascii="Gautami" w:hAnsi="Gautami"/>
        </w:rPr>
        <w:t>​ ​</w:t>
      </w:r>
      <w:r w:rsidRPr="00366770">
        <w:t>also</w:t>
      </w:r>
      <w:r w:rsidRPr="00366770">
        <w:rPr>
          <w:rFonts w:ascii="Gautami" w:hAnsi="Gautami"/>
        </w:rPr>
        <w:t>​ ​</w:t>
      </w:r>
      <w:r w:rsidRPr="00366770">
        <w:t>an</w:t>
      </w:r>
      <w:r w:rsidRPr="00366770">
        <w:rPr>
          <w:rFonts w:ascii="Gautami" w:hAnsi="Gautami"/>
        </w:rPr>
        <w:t>​ ​</w:t>
      </w:r>
      <w:r w:rsidRPr="00366770">
        <w:t>extremely</w:t>
      </w:r>
      <w:r w:rsidRPr="00366770">
        <w:rPr>
          <w:rFonts w:ascii="Gautami" w:hAnsi="Gautami"/>
        </w:rPr>
        <w:t>​ ​</w:t>
      </w:r>
      <w:r w:rsidRPr="00366770">
        <w:t>popular</w:t>
      </w:r>
      <w:r w:rsidRPr="00366770">
        <w:rPr>
          <w:rFonts w:ascii="Gautami" w:hAnsi="Gautami"/>
        </w:rPr>
        <w:t>​ ​</w:t>
      </w:r>
      <w:r w:rsidRPr="00366770">
        <w:t>location</w:t>
      </w:r>
      <w:r w:rsidRPr="00366770">
        <w:rPr>
          <w:rFonts w:ascii="Gautami" w:hAnsi="Gautami"/>
        </w:rPr>
        <w:t>​ ​</w:t>
      </w:r>
      <w:r w:rsidRPr="00366770">
        <w:t>with</w:t>
      </w:r>
      <w:r w:rsidRPr="00366770">
        <w:rPr>
          <w:rFonts w:ascii="Gautami" w:hAnsi="Gautami"/>
        </w:rPr>
        <w:t>​ ​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UK,</w:t>
      </w:r>
      <w:r w:rsidRPr="00366770">
        <w:rPr>
          <w:rFonts w:ascii="Gautami" w:hAnsi="Gautami"/>
        </w:rPr>
        <w:t>​ ​</w:t>
      </w:r>
      <w:r w:rsidRPr="00366770">
        <w:t>France,</w:t>
      </w:r>
      <w:r w:rsidRPr="00366770">
        <w:rPr>
          <w:rFonts w:ascii="Gautami" w:hAnsi="Gautami"/>
        </w:rPr>
        <w:t>​ ​</w:t>
      </w:r>
      <w:r w:rsidRPr="00366770">
        <w:t>Germany</w:t>
      </w:r>
      <w:r w:rsidRPr="00366770">
        <w:rPr>
          <w:rFonts w:ascii="Gautami" w:hAnsi="Gautami"/>
        </w:rPr>
        <w:t>​ ​</w:t>
      </w:r>
      <w:r w:rsidRPr="00366770">
        <w:t>and</w:t>
      </w:r>
      <w:r w:rsidRPr="00366770">
        <w:rPr>
          <w:rFonts w:ascii="Gautami" w:hAnsi="Gautami"/>
        </w:rPr>
        <w:t>​ ​</w:t>
      </w:r>
      <w:r w:rsidRPr="00366770">
        <w:t>Italy</w:t>
      </w:r>
      <w:r w:rsidRPr="00366770">
        <w:rPr>
          <w:rFonts w:ascii="Gautami" w:hAnsi="Gautami"/>
        </w:rPr>
        <w:t>​ ​</w:t>
      </w:r>
      <w:r w:rsidRPr="00366770">
        <w:t>in</w:t>
      </w:r>
      <w:r>
        <w:t xml:space="preserve"> 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top</w:t>
      </w:r>
      <w:r w:rsidRPr="00366770">
        <w:rPr>
          <w:rFonts w:ascii="Gautami" w:hAnsi="Gautami"/>
        </w:rPr>
        <w:t>​ ​</w:t>
      </w:r>
      <w:r w:rsidRPr="00366770">
        <w:t>five.</w:t>
      </w:r>
      <w:r w:rsidRPr="00366770">
        <w:br/>
      </w:r>
      <w:r w:rsidRPr="00366770">
        <w:rPr>
          <w:rFonts w:ascii="ArialMT" w:hAnsi="ArialMT"/>
        </w:rPr>
        <w:t xml:space="preserve">3. </w:t>
      </w:r>
      <w:r w:rsidRPr="00366770">
        <w:t>Japan</w:t>
      </w:r>
      <w:r w:rsidRPr="00366770">
        <w:rPr>
          <w:rFonts w:ascii="Gautami" w:hAnsi="Gautami"/>
        </w:rPr>
        <w:t>​ ​</w:t>
      </w:r>
      <w:r w:rsidRPr="00366770">
        <w:t>and</w:t>
      </w:r>
      <w:r w:rsidRPr="00366770">
        <w:rPr>
          <w:rFonts w:ascii="Gautami" w:hAnsi="Gautami"/>
        </w:rPr>
        <w:t>​ ​</w:t>
      </w:r>
      <w:r w:rsidRPr="00366770">
        <w:t>India</w:t>
      </w:r>
      <w:r w:rsidRPr="00366770">
        <w:rPr>
          <w:rFonts w:ascii="Gautami" w:hAnsi="Gautami"/>
        </w:rPr>
        <w:t>​ ​</w:t>
      </w:r>
      <w:r w:rsidRPr="00366770">
        <w:t>are</w:t>
      </w:r>
      <w:r w:rsidRPr="00366770">
        <w:rPr>
          <w:rFonts w:ascii="Gautami" w:hAnsi="Gautami"/>
        </w:rPr>
        <w:t>​ ​</w:t>
      </w:r>
      <w:r w:rsidRPr="00366770">
        <w:t>the</w:t>
      </w:r>
      <w:r w:rsidRPr="00366770">
        <w:rPr>
          <w:rFonts w:ascii="Gautami" w:hAnsi="Gautami"/>
        </w:rPr>
        <w:t>​ ​</w:t>
      </w:r>
      <w:r w:rsidRPr="00366770">
        <w:t>most</w:t>
      </w:r>
      <w:r w:rsidRPr="00366770">
        <w:rPr>
          <w:rFonts w:ascii="Gautami" w:hAnsi="Gautami"/>
        </w:rPr>
        <w:t>​ ​</w:t>
      </w:r>
      <w:r w:rsidRPr="00366770">
        <w:t>popular</w:t>
      </w:r>
      <w:r w:rsidRPr="00366770">
        <w:rPr>
          <w:rFonts w:ascii="Gautami" w:hAnsi="Gautami"/>
        </w:rPr>
        <w:t>​ ​</w:t>
      </w:r>
      <w:r w:rsidRPr="00366770">
        <w:t>Asian</w:t>
      </w:r>
      <w:r w:rsidRPr="00366770">
        <w:rPr>
          <w:rFonts w:ascii="Gautami" w:hAnsi="Gautami"/>
        </w:rPr>
        <w:t>​ ​</w:t>
      </w:r>
      <w:r w:rsidRPr="00366770">
        <w:t>countries</w:t>
      </w:r>
      <w:r w:rsidRPr="00366770">
        <w:rPr>
          <w:rFonts w:ascii="Gautami" w:hAnsi="Gautami"/>
        </w:rPr>
        <w:t>​ ​</w:t>
      </w:r>
      <w:r w:rsidRPr="00366770">
        <w:t>when</w:t>
      </w:r>
      <w:r w:rsidRPr="00366770">
        <w:rPr>
          <w:rFonts w:ascii="Gautami" w:hAnsi="Gautami"/>
        </w:rPr>
        <w:t>​ ​</w:t>
      </w:r>
      <w:r w:rsidRPr="00366770">
        <w:t>it</w:t>
      </w:r>
      <w:r w:rsidRPr="00366770">
        <w:rPr>
          <w:rFonts w:ascii="Gautami" w:hAnsi="Gautami"/>
        </w:rPr>
        <w:t>​ ​</w:t>
      </w:r>
      <w:r w:rsidRPr="00366770">
        <w:t>comes</w:t>
      </w:r>
      <w:r w:rsidRPr="00366770">
        <w:rPr>
          <w:rFonts w:ascii="Gautami" w:hAnsi="Gautami"/>
        </w:rPr>
        <w:t>​ ​</w:t>
      </w:r>
      <w:r w:rsidRPr="00366770">
        <w:t>to</w:t>
      </w:r>
      <w:r w:rsidRPr="00366770">
        <w:rPr>
          <w:rFonts w:ascii="Gautami" w:hAnsi="Gautami"/>
        </w:rPr>
        <w:t>​ ​</w:t>
      </w:r>
      <w:r w:rsidRPr="00366770">
        <w:t>movie</w:t>
      </w:r>
      <w:r w:rsidRPr="00366770">
        <w:rPr>
          <w:rFonts w:ascii="Gautami" w:hAnsi="Gautami"/>
        </w:rPr>
        <w:t>​ ​</w:t>
      </w:r>
      <w:r w:rsidRPr="00366770">
        <w:t>production</w:t>
      </w:r>
    </w:p>
    <w:p w:rsidR="00366770" w:rsidRDefault="00366770" w:rsidP="00366770"/>
    <w:p w:rsidR="00366770" w:rsidRDefault="00366770" w:rsidP="00366770">
      <w:pPr>
        <w:pStyle w:val="Heading2"/>
      </w:pPr>
      <w:r>
        <w:t>3.2 Franchise Movies</w:t>
      </w:r>
    </w:p>
    <w:p w:rsidR="00366770" w:rsidRDefault="007A5440" w:rsidP="007A544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 </w:t>
      </w:r>
      <w:r>
        <w:rPr>
          <w:b/>
          <w:bCs/>
          <w:shd w:val="clear" w:color="auto" w:fill="FFFFFF"/>
        </w:rPr>
        <w:t>Avenger Collection</w:t>
      </w:r>
      <w:r>
        <w:rPr>
          <w:shd w:val="clear" w:color="auto" w:fill="FFFFFF"/>
        </w:rPr>
        <w:t> Franchise is the most successful movie franchise raking in more than 7.769 billion dollars from 4 movies. The </w:t>
      </w:r>
      <w:r>
        <w:rPr>
          <w:b/>
          <w:bCs/>
          <w:shd w:val="clear" w:color="auto" w:fill="FFFFFF"/>
        </w:rPr>
        <w:t>Star Wars Movies</w:t>
      </w:r>
      <w:r>
        <w:rPr>
          <w:shd w:val="clear" w:color="auto" w:fill="FFFFFF"/>
        </w:rPr>
        <w:t> come in a close second with a 7.71 billion dollars from 8 movies. </w:t>
      </w:r>
      <w:r>
        <w:rPr>
          <w:b/>
          <w:bCs/>
          <w:shd w:val="clear" w:color="auto" w:fill="FFFFFF"/>
        </w:rPr>
        <w:t>Harry Potter collection</w:t>
      </w:r>
      <w:r>
        <w:rPr>
          <w:shd w:val="clear" w:color="auto" w:fill="FFFFFF"/>
        </w:rPr>
        <w:t> is third.</w:t>
      </w:r>
    </w:p>
    <w:p w:rsidR="007A5440" w:rsidRDefault="007A5440" w:rsidP="00366770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7A5440" w:rsidRDefault="007A5440" w:rsidP="007A5440">
      <w:pPr>
        <w:pStyle w:val="Heading2"/>
      </w:pPr>
      <w:r>
        <w:t>3.3 Production Companies</w:t>
      </w:r>
    </w:p>
    <w:p w:rsidR="007A5440" w:rsidRDefault="007A5440" w:rsidP="007A5440">
      <w:pPr>
        <w:jc w:val="both"/>
        <w:rPr>
          <w:shd w:val="clear" w:color="auto" w:fill="FFFFFF"/>
        </w:rPr>
      </w:pPr>
      <w:r>
        <w:t xml:space="preserve">1. </w:t>
      </w:r>
      <w:r>
        <w:rPr>
          <w:b/>
          <w:bCs/>
          <w:shd w:val="clear" w:color="auto" w:fill="FFFFFF"/>
        </w:rPr>
        <w:t>Warner Bros</w:t>
      </w:r>
      <w:r>
        <w:rPr>
          <w:shd w:val="clear" w:color="auto" w:fill="FFFFFF"/>
        </w:rPr>
        <w:t> is the highest earning production company of all time earning a staggering 78.7 billion dollars from close to 600 movies. </w:t>
      </w:r>
      <w:r>
        <w:rPr>
          <w:b/>
          <w:bCs/>
          <w:shd w:val="clear" w:color="auto" w:fill="FFFFFF"/>
        </w:rPr>
        <w:t>Universal Pictures</w:t>
      </w:r>
      <w:r>
        <w:rPr>
          <w:shd w:val="clear" w:color="auto" w:fill="FFFFFF"/>
        </w:rPr>
        <w:t> and </w:t>
      </w:r>
      <w:r>
        <w:rPr>
          <w:b/>
          <w:bCs/>
          <w:shd w:val="clear" w:color="auto" w:fill="FFFFFF"/>
        </w:rPr>
        <w:t>20th Century Fox</w:t>
      </w:r>
      <w:r>
        <w:rPr>
          <w:shd w:val="clear" w:color="auto" w:fill="FFFFFF"/>
        </w:rPr>
        <w:t> are the second and the third highest earning companies with 68 billion dollars and 62 billion dollars in revenue respectively.</w:t>
      </w:r>
    </w:p>
    <w:p w:rsidR="007B1922" w:rsidRDefault="007A5440" w:rsidP="007A5440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r>
        <w:rPr>
          <w:b/>
          <w:bCs/>
          <w:shd w:val="clear" w:color="auto" w:fill="FFFFFF"/>
        </w:rPr>
        <w:t>Warner Bros. Pictures</w:t>
      </w:r>
      <w:r>
        <w:rPr>
          <w:shd w:val="clear" w:color="auto" w:fill="FFFFFF"/>
        </w:rPr>
        <w:t> produced the most number of movies. That is not surprising as it is also the highest earning production company. Fallowed by Universal Pictures and Paramount</w:t>
      </w:r>
      <w:r w:rsidR="007B1922">
        <w:rPr>
          <w:shd w:val="clear" w:color="auto" w:fill="FFFFFF"/>
        </w:rPr>
        <w:t>.</w:t>
      </w:r>
    </w:p>
    <w:p w:rsidR="007B1922" w:rsidRDefault="007B1922" w:rsidP="007A5440">
      <w:pPr>
        <w:jc w:val="both"/>
        <w:rPr>
          <w:shd w:val="clear" w:color="auto" w:fill="FFFFFF"/>
        </w:rPr>
      </w:pPr>
    </w:p>
    <w:p w:rsidR="007B1922" w:rsidRDefault="007B1922" w:rsidP="007B1922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3.4 Movie Title word cloud</w:t>
      </w:r>
    </w:p>
    <w:p w:rsidR="007B1922" w:rsidRDefault="007B1922" w:rsidP="007B1922">
      <w:pPr>
        <w:jc w:val="center"/>
      </w:pPr>
      <w:r w:rsidRPr="007B1922">
        <w:drawing>
          <wp:inline distT="0" distB="0" distL="0" distR="0" wp14:anchorId="2738AB38" wp14:editId="7DC728A4">
            <wp:extent cx="5362575" cy="26668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976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22" w:rsidRDefault="007B1922" w:rsidP="007B192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word </w:t>
      </w:r>
      <w:r>
        <w:rPr>
          <w:b/>
          <w:bCs/>
          <w:shd w:val="clear" w:color="auto" w:fill="FFFFFF"/>
        </w:rPr>
        <w:t>Love</w:t>
      </w:r>
      <w:r>
        <w:rPr>
          <w:shd w:val="clear" w:color="auto" w:fill="FFFFFF"/>
        </w:rPr>
        <w:t> is the most commonly used word in movie titles. </w:t>
      </w:r>
      <w:r>
        <w:rPr>
          <w:b/>
          <w:bCs/>
          <w:shd w:val="clear" w:color="auto" w:fill="FFFFFF"/>
        </w:rPr>
        <w:t>Girl</w:t>
      </w:r>
      <w:r>
        <w:rPr>
          <w:shd w:val="clear" w:color="auto" w:fill="FFFFFF"/>
        </w:rPr>
        <w:t> and </w:t>
      </w:r>
      <w:r>
        <w:rPr>
          <w:b/>
          <w:bCs/>
          <w:shd w:val="clear" w:color="auto" w:fill="FFFFFF"/>
        </w:rPr>
        <w:t>Man</w:t>
      </w:r>
      <w:r>
        <w:rPr>
          <w:shd w:val="clear" w:color="auto" w:fill="FFFFFF"/>
        </w:rPr>
        <w:t> are also among the most commonly occurring words. I think this encapsulates the idea of the ubiquitous presence of romance in movies pretty well.</w:t>
      </w:r>
    </w:p>
    <w:p w:rsidR="007B1922" w:rsidRDefault="007B1922" w:rsidP="007B1922">
      <w:pPr>
        <w:jc w:val="both"/>
        <w:rPr>
          <w:shd w:val="clear" w:color="auto" w:fill="FFFFFF"/>
        </w:rPr>
      </w:pPr>
    </w:p>
    <w:p w:rsidR="007B1922" w:rsidRDefault="007B1922" w:rsidP="007B1922">
      <w:pPr>
        <w:pStyle w:val="Heading2"/>
      </w:pPr>
      <w:r>
        <w:t xml:space="preserve">3.5 </w:t>
      </w:r>
      <w:r w:rsidR="00E62F73">
        <w:t>Original Languages</w:t>
      </w:r>
    </w:p>
    <w:p w:rsidR="00E62F73" w:rsidRDefault="00E62F73" w:rsidP="00E62F73">
      <w:pPr>
        <w:jc w:val="both"/>
      </w:pPr>
      <w:r w:rsidRPr="00E62F73">
        <w:t>There</w:t>
      </w:r>
      <w:r w:rsidRPr="00E62F73">
        <w:rPr>
          <w:rFonts w:ascii="Gautami" w:hAnsi="Gautami"/>
        </w:rPr>
        <w:t>​ ​</w:t>
      </w:r>
      <w:r w:rsidRPr="00E62F73">
        <w:t>are</w:t>
      </w:r>
      <w:r w:rsidRPr="00E62F73">
        <w:rPr>
          <w:rFonts w:ascii="Gautami" w:hAnsi="Gautami"/>
        </w:rPr>
        <w:t>​ ​</w:t>
      </w:r>
      <w:r w:rsidRPr="00E62F73">
        <w:t>over</w:t>
      </w:r>
      <w:r w:rsidRPr="00E62F73">
        <w:rPr>
          <w:rFonts w:ascii="Gautami" w:hAnsi="Gautami"/>
        </w:rPr>
        <w:t>​ ​</w:t>
      </w:r>
      <w:r>
        <w:t>111</w:t>
      </w:r>
      <w:r w:rsidRPr="00E62F73">
        <w:rPr>
          <w:rFonts w:ascii="Gautami" w:hAnsi="Gautami"/>
        </w:rPr>
        <w:t xml:space="preserve"> languages​ ​</w:t>
      </w:r>
      <w:r w:rsidRPr="00E62F73">
        <w:t>represented</w:t>
      </w:r>
      <w:r w:rsidRPr="00E62F73">
        <w:rPr>
          <w:rFonts w:ascii="Gautami" w:hAnsi="Gautami"/>
        </w:rPr>
        <w:t>​ ​</w:t>
      </w:r>
      <w:r w:rsidRPr="00E62F73">
        <w:t>in</w:t>
      </w:r>
      <w:r w:rsidRPr="00E62F73">
        <w:rPr>
          <w:rFonts w:ascii="Gautami" w:hAnsi="Gautami"/>
        </w:rPr>
        <w:t>​ ​</w:t>
      </w:r>
      <w:r w:rsidRPr="00E62F73">
        <w:t>our</w:t>
      </w:r>
      <w:r w:rsidRPr="00E62F73">
        <w:rPr>
          <w:rFonts w:ascii="Gautami" w:hAnsi="Gautami"/>
        </w:rPr>
        <w:t>​ ​</w:t>
      </w:r>
      <w:r w:rsidRPr="00E62F73">
        <w:t>dataset.</w:t>
      </w:r>
      <w:r w:rsidRPr="00E62F73">
        <w:rPr>
          <w:rFonts w:ascii="Gautami" w:hAnsi="Gautami"/>
        </w:rPr>
        <w:t>​ ​</w:t>
      </w:r>
      <w:r w:rsidRPr="00E62F73">
        <w:t>As</w:t>
      </w:r>
      <w:r w:rsidRPr="00E62F73">
        <w:rPr>
          <w:rFonts w:ascii="Gautami" w:hAnsi="Gautami"/>
        </w:rPr>
        <w:t>​ ​</w:t>
      </w:r>
      <w:r w:rsidRPr="00E62F73">
        <w:t>we</w:t>
      </w:r>
      <w:r w:rsidRPr="00E62F73">
        <w:rPr>
          <w:rFonts w:ascii="Gautami" w:hAnsi="Gautami"/>
        </w:rPr>
        <w:t>​ ​</w:t>
      </w:r>
      <w:r w:rsidRPr="00E62F73">
        <w:t>had</w:t>
      </w:r>
      <w:r w:rsidRPr="00E62F73">
        <w:rPr>
          <w:rFonts w:ascii="Gautami" w:hAnsi="Gautami"/>
        </w:rPr>
        <w:t>​ ​</w:t>
      </w:r>
      <w:r w:rsidRPr="00E62F73">
        <w:t>expected,</w:t>
      </w:r>
      <w:r w:rsidRPr="00E62F73">
        <w:rPr>
          <w:rFonts w:ascii="Gautami" w:hAnsi="Gautami"/>
        </w:rPr>
        <w:t>​ ​</w:t>
      </w:r>
      <w:r w:rsidRPr="00E62F73">
        <w:t>English</w:t>
      </w:r>
      <w:r w:rsidRPr="00E62F73">
        <w:rPr>
          <w:rFonts w:ascii="Gautami" w:hAnsi="Gautami"/>
        </w:rPr>
        <w:t>​ ​</w:t>
      </w:r>
      <w:r w:rsidRPr="00E62F73">
        <w:t>language</w:t>
      </w:r>
      <w:r>
        <w:t xml:space="preserve"> </w:t>
      </w:r>
      <w:r w:rsidRPr="00E62F73">
        <w:t>films</w:t>
      </w:r>
      <w:r w:rsidRPr="00E62F73">
        <w:rPr>
          <w:rFonts w:ascii="Gautami" w:hAnsi="Gautami"/>
        </w:rPr>
        <w:t>​ ​</w:t>
      </w:r>
      <w:r w:rsidRPr="00E62F73">
        <w:t>form</w:t>
      </w:r>
      <w:r w:rsidRPr="00E62F73">
        <w:rPr>
          <w:rFonts w:ascii="Gautami" w:hAnsi="Gautami"/>
        </w:rPr>
        <w:t>​ ​</w:t>
      </w:r>
      <w:r w:rsidRPr="00E62F73">
        <w:t>the</w:t>
      </w:r>
      <w:r w:rsidRPr="00E62F73">
        <w:rPr>
          <w:rFonts w:ascii="Gautami" w:hAnsi="Gautami"/>
        </w:rPr>
        <w:t>​</w:t>
      </w:r>
      <w:r>
        <w:rPr>
          <w:rFonts w:ascii="Gautami" w:hAnsi="Gautami"/>
        </w:rPr>
        <w:t xml:space="preserve">  </w:t>
      </w:r>
      <w:r w:rsidRPr="00E62F73">
        <w:t>overwhelmingly</w:t>
      </w:r>
      <w:r w:rsidRPr="00E62F73">
        <w:rPr>
          <w:rFonts w:ascii="Gautami" w:hAnsi="Gautami"/>
        </w:rPr>
        <w:t>​ ​</w:t>
      </w:r>
      <w:r w:rsidRPr="00E62F73">
        <w:t>majority.</w:t>
      </w:r>
      <w:r w:rsidRPr="00E62F73">
        <w:rPr>
          <w:rFonts w:ascii="Gautami" w:hAnsi="Gautami"/>
        </w:rPr>
        <w:t>​ ​</w:t>
      </w:r>
      <w:r w:rsidRPr="00E62F73">
        <w:t>French</w:t>
      </w:r>
      <w:r w:rsidRPr="00E62F73">
        <w:rPr>
          <w:rFonts w:ascii="Gautami" w:hAnsi="Gautami"/>
        </w:rPr>
        <w:t>​ ​</w:t>
      </w:r>
      <w:r w:rsidRPr="00E62F73">
        <w:t>and</w:t>
      </w:r>
      <w:r w:rsidRPr="00E62F73">
        <w:rPr>
          <w:rFonts w:ascii="Gautami" w:hAnsi="Gautami"/>
        </w:rPr>
        <w:t>​ ​</w:t>
      </w:r>
      <w:r w:rsidRPr="00E62F73">
        <w:t>Italian</w:t>
      </w:r>
      <w:r w:rsidRPr="00E62F73">
        <w:rPr>
          <w:rFonts w:ascii="Gautami" w:hAnsi="Gautami"/>
        </w:rPr>
        <w:t>​ ​</w:t>
      </w:r>
      <w:r w:rsidRPr="00E62F73">
        <w:t>movies</w:t>
      </w:r>
      <w:r w:rsidRPr="00E62F73">
        <w:rPr>
          <w:rFonts w:ascii="Gautami" w:hAnsi="Gautami"/>
        </w:rPr>
        <w:t>​ ​</w:t>
      </w:r>
      <w:r w:rsidRPr="00E62F73">
        <w:t>come</w:t>
      </w:r>
      <w:r w:rsidRPr="00E62F73">
        <w:rPr>
          <w:rFonts w:ascii="Gautami" w:hAnsi="Gautami"/>
        </w:rPr>
        <w:t>​ ​</w:t>
      </w:r>
      <w:r w:rsidRPr="00E62F73">
        <w:t>at</w:t>
      </w:r>
      <w:r w:rsidRPr="00E62F73">
        <w:rPr>
          <w:rFonts w:ascii="Gautami" w:hAnsi="Gautami"/>
        </w:rPr>
        <w:t>​ ​</w:t>
      </w:r>
      <w:r w:rsidRPr="00E62F73">
        <w:t>a</w:t>
      </w:r>
      <w:r w:rsidRPr="00E62F73">
        <w:rPr>
          <w:rFonts w:ascii="Gautami" w:hAnsi="Gautami"/>
        </w:rPr>
        <w:t>​ ​</w:t>
      </w:r>
      <w:r w:rsidRPr="00E62F73">
        <w:t>very</w:t>
      </w:r>
      <w:r w:rsidRPr="00E62F73">
        <w:rPr>
          <w:rFonts w:ascii="Gautami" w:hAnsi="Gautami"/>
        </w:rPr>
        <w:t>​ ​</w:t>
      </w:r>
      <w:r w:rsidRPr="00E62F73">
        <w:t>distant</w:t>
      </w:r>
      <w:r w:rsidRPr="00E62F73">
        <w:rPr>
          <w:rFonts w:ascii="Gautami" w:hAnsi="Gautami"/>
        </w:rPr>
        <w:t>​ ​</w:t>
      </w:r>
      <w:r w:rsidRPr="00E62F73">
        <w:t>second</w:t>
      </w:r>
      <w:r>
        <w:t xml:space="preserve"> </w:t>
      </w:r>
      <w:r w:rsidRPr="00E62F73">
        <w:t>and</w:t>
      </w:r>
      <w:r w:rsidRPr="00E62F73">
        <w:rPr>
          <w:rFonts w:ascii="Gautami" w:hAnsi="Gautami"/>
        </w:rPr>
        <w:t>​ ​</w:t>
      </w:r>
      <w:r w:rsidRPr="00E62F73">
        <w:t>third</w:t>
      </w:r>
      <w:r w:rsidRPr="00E62F73">
        <w:rPr>
          <w:rFonts w:ascii="Gautami" w:hAnsi="Gautami"/>
        </w:rPr>
        <w:t>​ ​</w:t>
      </w:r>
      <w:r w:rsidRPr="00E62F73">
        <w:t>respectively.</w:t>
      </w:r>
    </w:p>
    <w:p w:rsidR="00E62F73" w:rsidRDefault="00E62F73" w:rsidP="00E62F73">
      <w:pPr>
        <w:jc w:val="center"/>
      </w:pPr>
      <w:r w:rsidRPr="00E62F73">
        <w:drawing>
          <wp:inline distT="0" distB="0" distL="0" distR="0" wp14:anchorId="7C511625" wp14:editId="68569528">
            <wp:extent cx="5334000" cy="2274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9456" cy="22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73" w:rsidRDefault="00E62F73" w:rsidP="00E62F73">
      <w:r w:rsidRPr="00E62F73">
        <w:t>As</w:t>
      </w:r>
      <w:r w:rsidRPr="00E62F73">
        <w:rPr>
          <w:rFonts w:ascii="Gautami" w:hAnsi="Gautami"/>
        </w:rPr>
        <w:t>​ ​</w:t>
      </w:r>
      <w:r w:rsidRPr="00E62F73">
        <w:t>mentioned</w:t>
      </w:r>
      <w:r w:rsidRPr="00E62F73">
        <w:rPr>
          <w:rFonts w:ascii="Gautami" w:hAnsi="Gautami"/>
        </w:rPr>
        <w:t>​ ​</w:t>
      </w:r>
      <w:r w:rsidRPr="00E62F73">
        <w:t>earlier,</w:t>
      </w:r>
      <w:r w:rsidRPr="00E62F73">
        <w:rPr>
          <w:rFonts w:ascii="Gautami" w:hAnsi="Gautami"/>
        </w:rPr>
        <w:t>​ ​</w:t>
      </w:r>
      <w:r w:rsidRPr="00E62F73">
        <w:t>French</w:t>
      </w:r>
      <w:r w:rsidRPr="00E62F73">
        <w:rPr>
          <w:rFonts w:ascii="Gautami" w:hAnsi="Gautami"/>
        </w:rPr>
        <w:t>​ ​</w:t>
      </w:r>
      <w:r w:rsidRPr="00E62F73">
        <w:t>and</w:t>
      </w:r>
      <w:r w:rsidRPr="00E62F73">
        <w:rPr>
          <w:rFonts w:ascii="Gautami" w:hAnsi="Gautami"/>
        </w:rPr>
        <w:t>​ ​</w:t>
      </w:r>
      <w:r w:rsidRPr="00E62F73">
        <w:t>Italian</w:t>
      </w:r>
      <w:r w:rsidRPr="00E62F73">
        <w:rPr>
          <w:rFonts w:ascii="Gautami" w:hAnsi="Gautami"/>
        </w:rPr>
        <w:t>​ ​</w:t>
      </w:r>
      <w:r w:rsidRPr="00E62F73">
        <w:t>are</w:t>
      </w:r>
      <w:r w:rsidRPr="00E62F73">
        <w:rPr>
          <w:rFonts w:ascii="Gautami" w:hAnsi="Gautami"/>
        </w:rPr>
        <w:t>​ ​</w:t>
      </w:r>
      <w:r w:rsidRPr="00E62F73">
        <w:t>the</w:t>
      </w:r>
      <w:r w:rsidRPr="00E62F73">
        <w:rPr>
          <w:rFonts w:ascii="Gautami" w:hAnsi="Gautami"/>
        </w:rPr>
        <w:t>​ ​</w:t>
      </w:r>
      <w:r w:rsidRPr="00E62F73">
        <w:t>most</w:t>
      </w:r>
      <w:r w:rsidRPr="00E62F73">
        <w:rPr>
          <w:rFonts w:ascii="Gautami" w:hAnsi="Gautami"/>
        </w:rPr>
        <w:t>​ ​</w:t>
      </w:r>
      <w:r w:rsidRPr="00E62F73">
        <w:t>commonly</w:t>
      </w:r>
      <w:r w:rsidRPr="00E62F73">
        <w:rPr>
          <w:rFonts w:ascii="Gautami" w:hAnsi="Gautami"/>
        </w:rPr>
        <w:t>​ ​</w:t>
      </w:r>
      <w:r w:rsidRPr="00E62F73">
        <w:t>occurring</w:t>
      </w:r>
      <w:r w:rsidRPr="00E62F73">
        <w:rPr>
          <w:rFonts w:ascii="Gautami" w:hAnsi="Gautami"/>
        </w:rPr>
        <w:t>​ ​</w:t>
      </w:r>
      <w:r w:rsidRPr="00E62F73">
        <w:t>languages</w:t>
      </w:r>
      <w:r w:rsidRPr="00E62F73">
        <w:rPr>
          <w:rFonts w:ascii="Gautami" w:hAnsi="Gautami"/>
        </w:rPr>
        <w:t>​ ​</w:t>
      </w:r>
      <w:r w:rsidRPr="00E62F73">
        <w:t>after</w:t>
      </w:r>
      <w:r>
        <w:t xml:space="preserve"> </w:t>
      </w:r>
      <w:r w:rsidRPr="00E62F73">
        <w:t>English.</w:t>
      </w:r>
      <w:r w:rsidRPr="00E62F73">
        <w:rPr>
          <w:rFonts w:ascii="Gautami" w:hAnsi="Gautami"/>
        </w:rPr>
        <w:t>​ ​</w:t>
      </w:r>
      <w:r w:rsidRPr="00E62F73">
        <w:t>Japanese</w:t>
      </w:r>
      <w:r w:rsidRPr="00E62F73">
        <w:rPr>
          <w:rFonts w:ascii="Gautami" w:hAnsi="Gautami"/>
        </w:rPr>
        <w:t>​ ​</w:t>
      </w:r>
      <w:r w:rsidRPr="00E62F73">
        <w:t>and</w:t>
      </w:r>
      <w:r w:rsidRPr="00E62F73">
        <w:rPr>
          <w:rFonts w:ascii="Gautami" w:hAnsi="Gautami"/>
        </w:rPr>
        <w:t>​ ​</w:t>
      </w:r>
      <w:r w:rsidRPr="00E62F73">
        <w:t>Hindi</w:t>
      </w:r>
      <w:r w:rsidRPr="00E62F73">
        <w:rPr>
          <w:rFonts w:ascii="Gautami" w:hAnsi="Gautami"/>
        </w:rPr>
        <w:t>​ ​</w:t>
      </w:r>
      <w:r w:rsidRPr="00E62F73">
        <w:t>form</w:t>
      </w:r>
      <w:r w:rsidRPr="00E62F73">
        <w:rPr>
          <w:rFonts w:ascii="Gautami" w:hAnsi="Gautami"/>
        </w:rPr>
        <w:t>​ ​</w:t>
      </w:r>
      <w:r w:rsidRPr="00E62F73">
        <w:t>the</w:t>
      </w:r>
      <w:r w:rsidRPr="00E62F73">
        <w:rPr>
          <w:rFonts w:ascii="Gautami" w:hAnsi="Gautami"/>
        </w:rPr>
        <w:t>​ ​</w:t>
      </w:r>
      <w:r w:rsidRPr="00E62F73">
        <w:t>majority</w:t>
      </w:r>
      <w:r w:rsidRPr="00E62F73">
        <w:rPr>
          <w:rFonts w:ascii="Gautami" w:hAnsi="Gautami"/>
        </w:rPr>
        <w:t>​ ​</w:t>
      </w:r>
      <w:r w:rsidRPr="00E62F73">
        <w:t>as</w:t>
      </w:r>
      <w:r w:rsidRPr="00E62F73">
        <w:rPr>
          <w:rFonts w:ascii="Gautami" w:hAnsi="Gautami"/>
        </w:rPr>
        <w:t>​ ​</w:t>
      </w:r>
      <w:r w:rsidRPr="00E62F73">
        <w:t>far</w:t>
      </w:r>
      <w:r w:rsidRPr="00E62F73">
        <w:rPr>
          <w:rFonts w:ascii="Gautami" w:hAnsi="Gautami"/>
        </w:rPr>
        <w:t>​ ​</w:t>
      </w:r>
      <w:r w:rsidRPr="00E62F73">
        <w:t>as</w:t>
      </w:r>
      <w:r w:rsidRPr="00E62F73">
        <w:rPr>
          <w:rFonts w:ascii="Gautami" w:hAnsi="Gautami"/>
        </w:rPr>
        <w:t>​ ​</w:t>
      </w:r>
      <w:r w:rsidRPr="00E62F73">
        <w:t>Asian</w:t>
      </w:r>
      <w:r w:rsidRPr="00E62F73">
        <w:rPr>
          <w:rFonts w:ascii="Gautami" w:hAnsi="Gautami"/>
        </w:rPr>
        <w:t>​ ​</w:t>
      </w:r>
      <w:r w:rsidRPr="00E62F73">
        <w:t>Languages</w:t>
      </w:r>
      <w:r w:rsidRPr="00E62F73">
        <w:rPr>
          <w:rFonts w:ascii="Gautami" w:hAnsi="Gautami"/>
        </w:rPr>
        <w:t>​ ​</w:t>
      </w:r>
      <w:r w:rsidRPr="00E62F73">
        <w:t>are</w:t>
      </w:r>
      <w:r w:rsidRPr="00E62F73">
        <w:rPr>
          <w:rFonts w:ascii="Gautami" w:hAnsi="Gautami"/>
        </w:rPr>
        <w:t>​ ​</w:t>
      </w:r>
      <w:r w:rsidRPr="00E62F73">
        <w:t>concerned</w:t>
      </w:r>
      <w:r>
        <w:t>.</w:t>
      </w:r>
    </w:p>
    <w:p w:rsidR="00E62F73" w:rsidRDefault="00E62F73" w:rsidP="00E62F73"/>
    <w:p w:rsidR="00E62F73" w:rsidRDefault="00E62F73" w:rsidP="00E62F73">
      <w:pPr>
        <w:pStyle w:val="Heading2"/>
      </w:pPr>
      <w:r>
        <w:lastRenderedPageBreak/>
        <w:t>3.6 Popularity, Vote Average and Vote count</w:t>
      </w:r>
    </w:p>
    <w:p w:rsidR="00E62F73" w:rsidRDefault="00D861A1" w:rsidP="006E1253">
      <w:pPr>
        <w:jc w:val="center"/>
      </w:pPr>
      <w:r w:rsidRPr="00D861A1">
        <w:drawing>
          <wp:inline distT="0" distB="0" distL="0" distR="0" wp14:anchorId="43620C80" wp14:editId="7371410C">
            <wp:extent cx="3752850" cy="262857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3330" cy="26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A1" w:rsidRPr="00D861A1" w:rsidRDefault="00D861A1" w:rsidP="00D861A1">
      <w:pPr>
        <w:pStyle w:val="ListParagraph"/>
        <w:numPr>
          <w:ilvl w:val="0"/>
          <w:numId w:val="26"/>
        </w:numPr>
        <w:jc w:val="both"/>
        <w:rPr>
          <w:rFonts w:cstheme="minorHAnsi"/>
        </w:rPr>
      </w:pPr>
      <w:r w:rsidRPr="00D861A1">
        <w:rPr>
          <w:rFonts w:cstheme="minorHAnsi"/>
          <w:b/>
          <w:bCs/>
          <w:shd w:val="clear" w:color="auto" w:fill="FFFFFF"/>
        </w:rPr>
        <w:t>Joker</w:t>
      </w:r>
      <w:r w:rsidRPr="00D861A1">
        <w:rPr>
          <w:rFonts w:cstheme="minorHAnsi"/>
          <w:shd w:val="clear" w:color="auto" w:fill="FFFFFF"/>
        </w:rPr>
        <w:t xml:space="preserve">. </w:t>
      </w:r>
      <w:proofErr w:type="gramStart"/>
      <w:r w:rsidRPr="00D861A1">
        <w:rPr>
          <w:rFonts w:cstheme="minorHAnsi"/>
          <w:shd w:val="clear" w:color="auto" w:fill="FFFFFF"/>
        </w:rPr>
        <w:t>is</w:t>
      </w:r>
      <w:proofErr w:type="gramEnd"/>
      <w:r w:rsidRPr="00D861A1">
        <w:rPr>
          <w:rFonts w:cstheme="minorHAnsi"/>
          <w:shd w:val="clear" w:color="auto" w:fill="FFFFFF"/>
        </w:rPr>
        <w:t xml:space="preserve"> the most popular movie by the TMDB Popularity Score. Frozen II and Avengers: Infinity War movies come in second and third respectively.</w:t>
      </w:r>
    </w:p>
    <w:p w:rsidR="00D861A1" w:rsidRPr="00D861A1" w:rsidRDefault="00D861A1" w:rsidP="00D861A1">
      <w:pPr>
        <w:pStyle w:val="ListParagraph"/>
        <w:numPr>
          <w:ilvl w:val="0"/>
          <w:numId w:val="26"/>
        </w:numPr>
        <w:jc w:val="both"/>
        <w:rPr>
          <w:rFonts w:cstheme="minorHAnsi"/>
        </w:rPr>
      </w:pPr>
      <w:r w:rsidRPr="00D861A1">
        <w:rPr>
          <w:rFonts w:cstheme="minorHAnsi"/>
        </w:rPr>
        <w:t>Inception​ ​and​ ​</w:t>
      </w:r>
      <w:proofErr w:type="gramStart"/>
      <w:r w:rsidRPr="00D861A1">
        <w:rPr>
          <w:rFonts w:cstheme="minorHAnsi"/>
        </w:rPr>
        <w:t>The</w:t>
      </w:r>
      <w:proofErr w:type="gramEnd"/>
      <w:r w:rsidRPr="00D861A1">
        <w:rPr>
          <w:rFonts w:cstheme="minorHAnsi"/>
        </w:rPr>
        <w:t>​ ​Dark​ ​Knight,​ ​two​ ​critically​ ​acclaimed​ ​and​ ​commercially​ ​successful Christopher​ ​Nolan​ ​movies​ ​figure​ ​at​ ​the​ ​top​ ​of​ ​The​ ​Most​ ​Voted​ ​On​ ​Movies​ ​Chart.</w:t>
      </w:r>
    </w:p>
    <w:p w:rsidR="00D861A1" w:rsidRPr="00D861A1" w:rsidRDefault="00D861A1" w:rsidP="00D861A1">
      <w:pPr>
        <w:pStyle w:val="ListParagraph"/>
        <w:numPr>
          <w:ilvl w:val="0"/>
          <w:numId w:val="26"/>
        </w:numPr>
        <w:jc w:val="both"/>
        <w:rPr>
          <w:rFonts w:cstheme="minorHAnsi"/>
        </w:rPr>
      </w:pPr>
      <w:r w:rsidRPr="00D861A1">
        <w:rPr>
          <w:rFonts w:cstheme="minorHAnsi"/>
          <w:color w:val="353744"/>
        </w:rPr>
        <w:t>The​ ​Shawshank​ ​Redemption​ ​and​ ​The​ ​Godfather​ ​are​ ​the​ ​two​ ​most​ ​critically​ ​acclaimed movies​ ​in​ ​the​ ​TMDB​ ​Database.​ ​Interestingly,​ ​they​ ​are​ ​the​ ​top​ ​2​ ​movies​ ​in​ ​IMDB's​ ​Top​ ​250 Movies​ ​list​ ​too.​ ​They​ ​have​ ​a​ ​rating​ ​of​ ​over​ ​9​ ​on​ ​IMDB​ ​as​ ​compared​ ​to​ ​their​ ​8.5​ ​TMDB Scores.</w:t>
      </w:r>
    </w:p>
    <w:p w:rsidR="00D861A1" w:rsidRDefault="006E1253" w:rsidP="006E1253">
      <w:pPr>
        <w:pStyle w:val="ListParagraph"/>
        <w:jc w:val="both"/>
        <w:rPr>
          <w:rFonts w:cstheme="minorHAnsi"/>
        </w:rPr>
      </w:pPr>
      <w:r w:rsidRPr="00D861A1">
        <w:drawing>
          <wp:inline distT="0" distB="0" distL="0" distR="0" wp14:anchorId="0DB8FE32" wp14:editId="0CFC7399">
            <wp:extent cx="2743200" cy="27640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624" cy="27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253">
        <w:rPr>
          <w:rFonts w:cstheme="minorHAnsi"/>
        </w:rPr>
        <w:drawing>
          <wp:inline distT="0" distB="0" distL="0" distR="0" wp14:anchorId="7640DE0C" wp14:editId="6FB8B47D">
            <wp:extent cx="2771775" cy="262031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246" cy="26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53" w:rsidRPr="006E1253" w:rsidRDefault="006E1253" w:rsidP="006E1253">
      <w:pPr>
        <w:pStyle w:val="ListParagraph"/>
        <w:numPr>
          <w:ilvl w:val="0"/>
          <w:numId w:val="26"/>
        </w:numPr>
        <w:shd w:val="clear" w:color="auto" w:fill="FFFFFF"/>
        <w:spacing w:line="300" w:lineRule="atLeast"/>
        <w:ind w:right="480"/>
        <w:rPr>
          <w:rFonts w:eastAsia="Times New Roman" w:cstheme="minorHAnsi"/>
          <w:color w:val="000000"/>
          <w:sz w:val="21"/>
          <w:szCs w:val="21"/>
        </w:rPr>
      </w:pPr>
      <w:r w:rsidRPr="006E1253">
        <w:rPr>
          <w:rFonts w:cstheme="minorHAnsi"/>
          <w:color w:val="353744"/>
        </w:rPr>
        <w:t>Surprisingly,​ ​the​ ​Pearson​ ​Coefficient​ ​of​ ​the​ ​two​ ​aforementioned​ ​quantities​ ​is​ ​a​ ​measly 0.12 which​ ​suggests​ ​that​ ​there​ ​is​ ​no​ ​tangible​ ​correlation.​ ​In​ ​other​ ​words,​ ​popularity​ ​and vote​ ​average​ ​and​ ​independent</w:t>
      </w:r>
      <w:proofErr w:type="gramStart"/>
      <w:r w:rsidRPr="006E1253">
        <w:rPr>
          <w:rFonts w:cstheme="minorHAnsi"/>
          <w:color w:val="353744"/>
        </w:rPr>
        <w:t>​</w:t>
      </w:r>
      <w:r>
        <w:rPr>
          <w:rFonts w:cstheme="minorHAnsi"/>
          <w:color w:val="353744"/>
        </w:rPr>
        <w:t xml:space="preserve"> </w:t>
      </w:r>
      <w:r w:rsidRPr="006E1253">
        <w:rPr>
          <w:rFonts w:cstheme="minorHAnsi"/>
          <w:color w:val="353744"/>
        </w:rPr>
        <w:t>quantities</w:t>
      </w:r>
      <w:proofErr w:type="gramEnd"/>
      <w:r w:rsidRPr="006E1253">
        <w:rPr>
          <w:rFonts w:eastAsia="Times New Roman" w:cstheme="minorHAnsi"/>
          <w:color w:val="000000"/>
          <w:sz w:val="21"/>
          <w:szCs w:val="21"/>
        </w:rPr>
        <w:t>. Which means a large number of votes on a particular movie does not necessarily imply that movie is popular</w:t>
      </w:r>
    </w:p>
    <w:p w:rsidR="006E1253" w:rsidRPr="006E1253" w:rsidRDefault="006E1253" w:rsidP="006E1253">
      <w:pPr>
        <w:numPr>
          <w:ilvl w:val="0"/>
          <w:numId w:val="26"/>
        </w:numPr>
        <w:shd w:val="clear" w:color="auto" w:fill="FFFFFF"/>
        <w:spacing w:line="300" w:lineRule="atLeast"/>
        <w:ind w:right="48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6E1253">
        <w:rPr>
          <w:rFonts w:ascii="Helvetica" w:eastAsia="Times New Roman" w:hAnsi="Helvetica" w:cs="Times New Roman"/>
          <w:color w:val="000000"/>
          <w:sz w:val="21"/>
          <w:szCs w:val="21"/>
        </w:rPr>
        <w:t>There is a very small correlation between Vote Count and Vote Average. A large number of votes on a particular movie does not necessarily imply that the movie is good.</w:t>
      </w:r>
    </w:p>
    <w:p w:rsidR="006E1253" w:rsidRDefault="006E1253" w:rsidP="006E1253">
      <w:pPr>
        <w:ind w:left="360"/>
        <w:jc w:val="both"/>
        <w:rPr>
          <w:rFonts w:cstheme="minorHAnsi"/>
        </w:rPr>
      </w:pPr>
    </w:p>
    <w:p w:rsidR="006E1253" w:rsidRDefault="006E1253" w:rsidP="006E1253">
      <w:pPr>
        <w:pStyle w:val="Heading2"/>
      </w:pPr>
      <w:r>
        <w:lastRenderedPageBreak/>
        <w:t>3.7 Movie Release Dates</w:t>
      </w:r>
    </w:p>
    <w:p w:rsidR="00D4584E" w:rsidRDefault="00D4584E" w:rsidP="00D4584E">
      <w:pPr>
        <w:jc w:val="center"/>
      </w:pPr>
      <w:r w:rsidRPr="00D4584E">
        <w:drawing>
          <wp:inline distT="0" distB="0" distL="0" distR="0" wp14:anchorId="6575FE9F" wp14:editId="651D4504">
            <wp:extent cx="4105176" cy="21951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859" cy="22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4E" w:rsidRDefault="00D4584E" w:rsidP="00D4584E">
      <w:pPr>
        <w:jc w:val="center"/>
      </w:pPr>
    </w:p>
    <w:p w:rsidR="00D4584E" w:rsidRDefault="00D4584E" w:rsidP="00D4584E">
      <w:pPr>
        <w:jc w:val="center"/>
      </w:pPr>
      <w:r w:rsidRPr="00D4584E">
        <w:drawing>
          <wp:inline distT="0" distB="0" distL="0" distR="0" wp14:anchorId="7D60AA06" wp14:editId="01F839B6">
            <wp:extent cx="4074160" cy="214685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21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4E" w:rsidRDefault="00D4584E" w:rsidP="00D4584E">
      <w:pPr>
        <w:jc w:val="both"/>
      </w:pPr>
      <w:r w:rsidRPr="00D4584E">
        <w:t>It</w:t>
      </w:r>
      <w:r w:rsidRPr="00D4584E">
        <w:rPr>
          <w:rFonts w:ascii="Gautami" w:hAnsi="Gautami"/>
        </w:rPr>
        <w:t>​ ​</w:t>
      </w:r>
      <w:r w:rsidRPr="00D4584E">
        <w:t>appears</w:t>
      </w:r>
      <w:r w:rsidRPr="00D4584E">
        <w:rPr>
          <w:rFonts w:ascii="Gautami" w:hAnsi="Gautami"/>
        </w:rPr>
        <w:t>​ ​</w:t>
      </w:r>
      <w:r w:rsidRPr="00D4584E">
        <w:t>that</w:t>
      </w:r>
      <w:r w:rsidRPr="00D4584E">
        <w:rPr>
          <w:rFonts w:ascii="Gautami" w:hAnsi="Gautami"/>
        </w:rPr>
        <w:t>​ ​</w:t>
      </w:r>
      <w:r w:rsidRPr="00D4584E">
        <w:t>January</w:t>
      </w:r>
      <w:r w:rsidRPr="00D4584E">
        <w:rPr>
          <w:rFonts w:ascii="Gautami" w:hAnsi="Gautami"/>
        </w:rPr>
        <w:t>​ ​</w:t>
      </w:r>
      <w:r w:rsidRPr="00D4584E">
        <w:t>is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most</w:t>
      </w:r>
      <w:r w:rsidRPr="00D4584E">
        <w:rPr>
          <w:rFonts w:ascii="Gautami" w:hAnsi="Gautami"/>
        </w:rPr>
        <w:t>​ ​</w:t>
      </w:r>
      <w:r w:rsidRPr="00D4584E">
        <w:t>popular</w:t>
      </w:r>
      <w:r w:rsidRPr="00D4584E">
        <w:rPr>
          <w:rFonts w:ascii="Gautami" w:hAnsi="Gautami"/>
        </w:rPr>
        <w:t>​ ​</w:t>
      </w:r>
      <w:r w:rsidRPr="00D4584E">
        <w:t>month</w:t>
      </w:r>
      <w:r w:rsidRPr="00D4584E">
        <w:rPr>
          <w:rFonts w:ascii="Gautami" w:hAnsi="Gautami"/>
        </w:rPr>
        <w:t>​ ​</w:t>
      </w:r>
      <w:r w:rsidRPr="00D4584E">
        <w:t>when</w:t>
      </w:r>
      <w:r w:rsidRPr="00D4584E">
        <w:rPr>
          <w:rFonts w:ascii="Gautami" w:hAnsi="Gautami"/>
        </w:rPr>
        <w:t>​ ​</w:t>
      </w:r>
      <w:r w:rsidRPr="00D4584E">
        <w:t>it</w:t>
      </w:r>
      <w:r w:rsidRPr="00D4584E">
        <w:rPr>
          <w:rFonts w:ascii="Gautami" w:hAnsi="Gautami"/>
        </w:rPr>
        <w:t>​ ​</w:t>
      </w:r>
      <w:r w:rsidRPr="00D4584E">
        <w:t>comes</w:t>
      </w:r>
      <w:r w:rsidRPr="00D4584E">
        <w:rPr>
          <w:rFonts w:ascii="Gautami" w:hAnsi="Gautami"/>
        </w:rPr>
        <w:t>​ ​</w:t>
      </w:r>
      <w:r w:rsidRPr="00D4584E">
        <w:t>to</w:t>
      </w:r>
      <w:r w:rsidRPr="00D4584E">
        <w:rPr>
          <w:rFonts w:ascii="Gautami" w:hAnsi="Gautami"/>
        </w:rPr>
        <w:t>​ ​</w:t>
      </w:r>
      <w:r w:rsidRPr="00D4584E">
        <w:t>movie</w:t>
      </w:r>
      <w:r w:rsidRPr="00D4584E">
        <w:rPr>
          <w:rFonts w:ascii="Gautami" w:hAnsi="Gautami"/>
        </w:rPr>
        <w:t>​ ​</w:t>
      </w:r>
      <w:r w:rsidRPr="00D4584E">
        <w:t>releases.</w:t>
      </w:r>
      <w:r w:rsidRPr="00D4584E">
        <w:rPr>
          <w:rFonts w:ascii="Gautami" w:hAnsi="Gautami"/>
        </w:rPr>
        <w:t>​ ​</w:t>
      </w:r>
      <w:r w:rsidRPr="00D4584E">
        <w:t>In</w:t>
      </w:r>
      <w:r w:rsidRPr="00D4584E">
        <w:rPr>
          <w:rFonts w:ascii="Gautami" w:hAnsi="Gautami"/>
        </w:rPr>
        <w:t>​ ​</w:t>
      </w:r>
      <w:r w:rsidRPr="00D4584E">
        <w:t>Hollywood</w:t>
      </w:r>
      <w:r>
        <w:t xml:space="preserve"> </w:t>
      </w:r>
      <w:r w:rsidRPr="00D4584E">
        <w:t>circles,</w:t>
      </w:r>
      <w:r w:rsidRPr="00D4584E">
        <w:rPr>
          <w:rFonts w:ascii="Gautami" w:hAnsi="Gautami"/>
        </w:rPr>
        <w:t>​ ​</w:t>
      </w:r>
      <w:r w:rsidRPr="00D4584E">
        <w:t>this</w:t>
      </w:r>
      <w:r w:rsidRPr="00D4584E">
        <w:rPr>
          <w:rFonts w:ascii="Gautami" w:hAnsi="Gautami"/>
        </w:rPr>
        <w:t>​ ​</w:t>
      </w:r>
      <w:r w:rsidRPr="00D4584E">
        <w:t>is</w:t>
      </w:r>
      <w:r w:rsidRPr="00D4584E">
        <w:rPr>
          <w:rFonts w:ascii="Gautami" w:hAnsi="Gautami"/>
        </w:rPr>
        <w:t>​ ​</w:t>
      </w:r>
      <w:r w:rsidRPr="00D4584E">
        <w:t>also</w:t>
      </w:r>
      <w:r w:rsidRPr="00D4584E">
        <w:rPr>
          <w:rFonts w:ascii="Gautami" w:hAnsi="Gautami"/>
        </w:rPr>
        <w:t>​ ​</w:t>
      </w:r>
      <w:r w:rsidRPr="00D4584E">
        <w:t>known</w:t>
      </w:r>
      <w:r w:rsidRPr="00D4584E">
        <w:rPr>
          <w:rFonts w:ascii="Gautami" w:hAnsi="Gautami"/>
        </w:rPr>
        <w:t>​ ​</w:t>
      </w:r>
      <w:r w:rsidRPr="00D4584E">
        <w:t>as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​​ ​</w:t>
      </w:r>
      <w:r w:rsidRPr="00D4584E">
        <w:t>dump</w:t>
      </w:r>
      <w:r w:rsidRPr="00D4584E">
        <w:rPr>
          <w:rFonts w:ascii="Gautami" w:hAnsi="Gautami"/>
        </w:rPr>
        <w:t>​ ​</w:t>
      </w:r>
      <w:r w:rsidRPr="00D4584E">
        <w:t>month</w:t>
      </w:r>
      <w:r w:rsidRPr="00D4584E">
        <w:rPr>
          <w:rFonts w:ascii="Gautami" w:hAnsi="Gautami"/>
        </w:rPr>
        <w:t>​ ​</w:t>
      </w:r>
      <w:r w:rsidRPr="00D4584E">
        <w:t>when</w:t>
      </w:r>
      <w:r w:rsidRPr="00D4584E">
        <w:rPr>
          <w:rFonts w:ascii="Gautami" w:hAnsi="Gautami"/>
        </w:rPr>
        <w:t>​ ​</w:t>
      </w:r>
      <w:r w:rsidRPr="00D4584E">
        <w:t>sub</w:t>
      </w:r>
      <w:r w:rsidRPr="00D4584E">
        <w:rPr>
          <w:rFonts w:ascii="Gautami" w:hAnsi="Gautami"/>
        </w:rPr>
        <w:t>par​ ​</w:t>
      </w:r>
      <w:r w:rsidRPr="00D4584E">
        <w:t>movies</w:t>
      </w:r>
      <w:r w:rsidRPr="00D4584E">
        <w:rPr>
          <w:rFonts w:ascii="Gautami" w:hAnsi="Gautami"/>
        </w:rPr>
        <w:t>​ ​</w:t>
      </w:r>
      <w:r w:rsidRPr="00D4584E">
        <w:t>are</w:t>
      </w:r>
      <w:r w:rsidRPr="00D4584E">
        <w:rPr>
          <w:rFonts w:ascii="Gautami" w:hAnsi="Gautami"/>
        </w:rPr>
        <w:t>​ ​</w:t>
      </w:r>
      <w:r w:rsidRPr="00D4584E">
        <w:t>released</w:t>
      </w:r>
      <w:r w:rsidRPr="00D4584E">
        <w:rPr>
          <w:rFonts w:ascii="Gautami" w:hAnsi="Gautami"/>
        </w:rPr>
        <w:t>​ ​</w:t>
      </w:r>
      <w:r w:rsidRPr="00D4584E">
        <w:t>by</w:t>
      </w:r>
      <w:r w:rsidRPr="00D4584E">
        <w:rPr>
          <w:rFonts w:ascii="Gautami" w:hAnsi="Gautami"/>
        </w:rPr>
        <w:t>​ ​</w:t>
      </w:r>
      <w:r w:rsidRPr="00D4584E">
        <w:t>the</w:t>
      </w:r>
      <w:r>
        <w:t xml:space="preserve"> </w:t>
      </w:r>
      <w:r w:rsidRPr="00D4584E">
        <w:t>dozen.</w:t>
      </w:r>
    </w:p>
    <w:p w:rsidR="00D4584E" w:rsidRDefault="00D4584E" w:rsidP="00D4584E">
      <w:pPr>
        <w:jc w:val="both"/>
      </w:pPr>
      <w:r w:rsidRPr="00D4584E">
        <w:br/>
        <w:t>We</w:t>
      </w:r>
      <w:r w:rsidRPr="00D4584E">
        <w:rPr>
          <w:rFonts w:ascii="Gautami" w:hAnsi="Gautami"/>
        </w:rPr>
        <w:t>​ ​</w:t>
      </w:r>
      <w:r w:rsidRPr="00D4584E">
        <w:t>see</w:t>
      </w:r>
      <w:r w:rsidRPr="00D4584E">
        <w:rPr>
          <w:rFonts w:ascii="Gautami" w:hAnsi="Gautami"/>
        </w:rPr>
        <w:t>​ ​</w:t>
      </w:r>
      <w:r w:rsidRPr="00D4584E">
        <w:t>that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months</w:t>
      </w:r>
      <w:r w:rsidRPr="00D4584E">
        <w:rPr>
          <w:rFonts w:ascii="Gautami" w:hAnsi="Gautami"/>
        </w:rPr>
        <w:t>​ ​</w:t>
      </w:r>
      <w:r w:rsidRPr="00D4584E">
        <w:t>of</w:t>
      </w:r>
      <w:r w:rsidRPr="00D4584E">
        <w:rPr>
          <w:rFonts w:ascii="Gautami" w:hAnsi="Gautami"/>
        </w:rPr>
        <w:t>​ ​</w:t>
      </w:r>
      <w:r w:rsidRPr="00D4584E">
        <w:t>April,</w:t>
      </w:r>
      <w:r w:rsidRPr="00D4584E">
        <w:rPr>
          <w:rFonts w:ascii="Gautami" w:hAnsi="Gautami"/>
        </w:rPr>
        <w:t>​ ​</w:t>
      </w:r>
      <w:r w:rsidRPr="00D4584E">
        <w:t>May</w:t>
      </w:r>
      <w:r w:rsidRPr="00D4584E">
        <w:rPr>
          <w:rFonts w:ascii="Gautami" w:hAnsi="Gautami"/>
        </w:rPr>
        <w:t>​ ​</w:t>
      </w:r>
      <w:r w:rsidRPr="00D4584E">
        <w:t>and</w:t>
      </w:r>
      <w:r w:rsidRPr="00D4584E">
        <w:rPr>
          <w:rFonts w:ascii="Gautami" w:hAnsi="Gautami"/>
        </w:rPr>
        <w:t>​ ​</w:t>
      </w:r>
      <w:r w:rsidRPr="00D4584E">
        <w:t>June</w:t>
      </w:r>
      <w:r w:rsidRPr="00D4584E">
        <w:rPr>
          <w:rFonts w:ascii="Gautami" w:hAnsi="Gautami"/>
        </w:rPr>
        <w:t>​ ​</w:t>
      </w:r>
      <w:r w:rsidRPr="00D4584E">
        <w:t>have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highest</w:t>
      </w:r>
      <w:r w:rsidRPr="00D4584E">
        <w:rPr>
          <w:rFonts w:ascii="Gautami" w:hAnsi="Gautami"/>
        </w:rPr>
        <w:t>​ ​</w:t>
      </w:r>
      <w:r w:rsidRPr="00D4584E">
        <w:t>average</w:t>
      </w:r>
      <w:r w:rsidRPr="00D4584E">
        <w:rPr>
          <w:rFonts w:ascii="Gautami" w:hAnsi="Gautami"/>
        </w:rPr>
        <w:t>​ ​</w:t>
      </w:r>
      <w:r w:rsidRPr="00D4584E">
        <w:t>gross</w:t>
      </w:r>
      <w:r w:rsidRPr="00D4584E">
        <w:rPr>
          <w:rFonts w:ascii="Gautami" w:hAnsi="Gautami"/>
        </w:rPr>
        <w:t>​ ​</w:t>
      </w:r>
      <w:r w:rsidRPr="00D4584E">
        <w:t>among</w:t>
      </w:r>
      <w:r w:rsidRPr="00D4584E">
        <w:rPr>
          <w:rFonts w:ascii="Gautami" w:hAnsi="Gautami"/>
        </w:rPr>
        <w:t>​ ​</w:t>
      </w:r>
      <w:r w:rsidRPr="00D4584E">
        <w:t>high</w:t>
      </w:r>
      <w:r>
        <w:t xml:space="preserve"> </w:t>
      </w:r>
      <w:r w:rsidRPr="00D4584E">
        <w:t>grossing</w:t>
      </w:r>
      <w:r w:rsidRPr="00D4584E">
        <w:rPr>
          <w:rFonts w:ascii="Gautami" w:hAnsi="Gautami"/>
        </w:rPr>
        <w:t>​ ​</w:t>
      </w:r>
      <w:r w:rsidRPr="00D4584E">
        <w:t>movies.</w:t>
      </w:r>
      <w:r w:rsidRPr="00D4584E">
        <w:rPr>
          <w:rFonts w:ascii="Gautami" w:hAnsi="Gautami"/>
        </w:rPr>
        <w:t>​ ​</w:t>
      </w:r>
      <w:r w:rsidRPr="00D4584E">
        <w:t>This</w:t>
      </w:r>
      <w:r w:rsidRPr="00D4584E">
        <w:rPr>
          <w:rFonts w:ascii="Gautami" w:hAnsi="Gautami"/>
        </w:rPr>
        <w:t>​ ​</w:t>
      </w:r>
      <w:r w:rsidRPr="00D4584E">
        <w:t>can</w:t>
      </w:r>
      <w:r w:rsidRPr="00D4584E">
        <w:rPr>
          <w:rFonts w:ascii="Gautami" w:hAnsi="Gautami"/>
        </w:rPr>
        <w:t>​ ​</w:t>
      </w:r>
      <w:r w:rsidRPr="00D4584E">
        <w:t>be</w:t>
      </w:r>
      <w:r w:rsidRPr="00D4584E">
        <w:rPr>
          <w:rFonts w:ascii="Gautami" w:hAnsi="Gautami"/>
        </w:rPr>
        <w:t>​ ​</w:t>
      </w:r>
      <w:r w:rsidRPr="00D4584E">
        <w:t>attributed</w:t>
      </w:r>
      <w:r w:rsidRPr="00D4584E">
        <w:rPr>
          <w:rFonts w:ascii="Gautami" w:hAnsi="Gautami"/>
        </w:rPr>
        <w:t>​ ​</w:t>
      </w:r>
      <w:r w:rsidRPr="00D4584E">
        <w:t>to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fact</w:t>
      </w:r>
      <w:r w:rsidRPr="00D4584E">
        <w:rPr>
          <w:rFonts w:ascii="Gautami" w:hAnsi="Gautami"/>
        </w:rPr>
        <w:t>​ ​</w:t>
      </w:r>
      <w:r w:rsidRPr="00D4584E">
        <w:t>that</w:t>
      </w:r>
      <w:r w:rsidRPr="00D4584E">
        <w:rPr>
          <w:rFonts w:ascii="Gautami" w:hAnsi="Gautami"/>
        </w:rPr>
        <w:t>​ ​</w:t>
      </w:r>
      <w:r w:rsidRPr="00D4584E">
        <w:t>blockbuster</w:t>
      </w:r>
      <w:r w:rsidRPr="00D4584E">
        <w:rPr>
          <w:rFonts w:ascii="Gautami" w:hAnsi="Gautami"/>
        </w:rPr>
        <w:t>​ ​</w:t>
      </w:r>
      <w:r w:rsidRPr="00D4584E">
        <w:t>movies</w:t>
      </w:r>
      <w:r w:rsidRPr="00D4584E">
        <w:rPr>
          <w:rFonts w:ascii="Gautami" w:hAnsi="Gautami"/>
        </w:rPr>
        <w:t>​ ​</w:t>
      </w:r>
      <w:r w:rsidRPr="00D4584E">
        <w:t>are</w:t>
      </w:r>
      <w:r w:rsidRPr="00D4584E">
        <w:rPr>
          <w:rFonts w:ascii="Gautami" w:hAnsi="Gautami"/>
        </w:rPr>
        <w:t>​ ​</w:t>
      </w:r>
      <w:r w:rsidRPr="00D4584E">
        <w:t>usually</w:t>
      </w:r>
      <w:r w:rsidRPr="00D4584E">
        <w:rPr>
          <w:rFonts w:ascii="Gautami" w:hAnsi="Gautami"/>
        </w:rPr>
        <w:t>​ ​</w:t>
      </w:r>
      <w:r w:rsidRPr="00D4584E">
        <w:t>released</w:t>
      </w:r>
      <w:r>
        <w:t xml:space="preserve"> </w:t>
      </w:r>
      <w:r w:rsidRPr="00D4584E">
        <w:t>in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summer</w:t>
      </w:r>
      <w:r w:rsidRPr="00D4584E">
        <w:rPr>
          <w:rFonts w:ascii="Gautami" w:hAnsi="Gautami"/>
        </w:rPr>
        <w:t>​ ​</w:t>
      </w:r>
      <w:r w:rsidRPr="00D4584E">
        <w:t>when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kids</w:t>
      </w:r>
      <w:r w:rsidRPr="00D4584E">
        <w:rPr>
          <w:rFonts w:ascii="Gautami" w:hAnsi="Gautami"/>
        </w:rPr>
        <w:t>​ ​</w:t>
      </w:r>
      <w:r w:rsidRPr="00D4584E">
        <w:t>are</w:t>
      </w:r>
      <w:r w:rsidRPr="00D4584E">
        <w:rPr>
          <w:rFonts w:ascii="Gautami" w:hAnsi="Gautami"/>
        </w:rPr>
        <w:t>​ ​</w:t>
      </w:r>
      <w:r w:rsidRPr="00D4584E">
        <w:t>out</w:t>
      </w:r>
      <w:r w:rsidRPr="00D4584E">
        <w:rPr>
          <w:rFonts w:ascii="Gautami" w:hAnsi="Gautami"/>
        </w:rPr>
        <w:t>​ ​</w:t>
      </w:r>
      <w:r w:rsidRPr="00D4584E">
        <w:t>of</w:t>
      </w:r>
      <w:r w:rsidRPr="00D4584E">
        <w:rPr>
          <w:rFonts w:ascii="Gautami" w:hAnsi="Gautami"/>
        </w:rPr>
        <w:t>​ ​</w:t>
      </w:r>
      <w:r w:rsidRPr="00D4584E">
        <w:t>school</w:t>
      </w:r>
      <w:r w:rsidRPr="00D4584E">
        <w:rPr>
          <w:rFonts w:ascii="Gautami" w:hAnsi="Gautami"/>
        </w:rPr>
        <w:t>​ ​</w:t>
      </w:r>
      <w:r w:rsidRPr="00D4584E">
        <w:t>and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parents</w:t>
      </w:r>
      <w:r w:rsidRPr="00D4584E">
        <w:rPr>
          <w:rFonts w:ascii="Gautami" w:hAnsi="Gautami"/>
        </w:rPr>
        <w:t>​ ​</w:t>
      </w:r>
      <w:r w:rsidRPr="00D4584E">
        <w:t>are</w:t>
      </w:r>
      <w:r w:rsidRPr="00D4584E">
        <w:rPr>
          <w:rFonts w:ascii="Gautami" w:hAnsi="Gautami"/>
        </w:rPr>
        <w:t>​ ​</w:t>
      </w:r>
      <w:r w:rsidRPr="00D4584E">
        <w:t>on</w:t>
      </w:r>
      <w:r w:rsidRPr="00D4584E">
        <w:rPr>
          <w:rFonts w:ascii="Gautami" w:hAnsi="Gautami"/>
        </w:rPr>
        <w:t>​ ​</w:t>
      </w:r>
      <w:r w:rsidRPr="00D4584E">
        <w:t>vacation</w:t>
      </w:r>
      <w:r w:rsidRPr="00D4584E">
        <w:rPr>
          <w:rFonts w:ascii="Gautami" w:hAnsi="Gautami"/>
        </w:rPr>
        <w:t>​ ​</w:t>
      </w:r>
      <w:r w:rsidRPr="00D4584E">
        <w:t>and</w:t>
      </w:r>
      <w:r w:rsidRPr="00D4584E">
        <w:rPr>
          <w:rFonts w:ascii="Gautami" w:hAnsi="Gautami"/>
        </w:rPr>
        <w:t>​ ​</w:t>
      </w:r>
      <w:r w:rsidRPr="00D4584E">
        <w:t>therefore,</w:t>
      </w:r>
      <w:r w:rsidRPr="00D4584E">
        <w:rPr>
          <w:rFonts w:ascii="Gautami" w:hAnsi="Gautami"/>
        </w:rPr>
        <w:t>​ ​</w:t>
      </w:r>
      <w:r w:rsidRPr="00D4584E">
        <w:t>the</w:t>
      </w:r>
      <w:r>
        <w:t xml:space="preserve"> </w:t>
      </w:r>
      <w:r w:rsidRPr="00D4584E">
        <w:t>audience</w:t>
      </w:r>
      <w:r w:rsidRPr="00D4584E">
        <w:rPr>
          <w:rFonts w:ascii="Gautami" w:hAnsi="Gautami"/>
        </w:rPr>
        <w:t>​ ​</w:t>
      </w:r>
      <w:r w:rsidRPr="00D4584E">
        <w:t>is</w:t>
      </w:r>
      <w:r w:rsidRPr="00D4584E">
        <w:rPr>
          <w:rFonts w:ascii="Gautami" w:hAnsi="Gautami"/>
        </w:rPr>
        <w:t>​ ​</w:t>
      </w:r>
      <w:r w:rsidRPr="00D4584E">
        <w:t>more</w:t>
      </w:r>
      <w:r w:rsidRPr="00D4584E">
        <w:rPr>
          <w:rFonts w:ascii="Gautami" w:hAnsi="Gautami"/>
        </w:rPr>
        <w:t>​ ​</w:t>
      </w:r>
      <w:r w:rsidRPr="00D4584E">
        <w:t>likely</w:t>
      </w:r>
      <w:r w:rsidRPr="00D4584E">
        <w:rPr>
          <w:rFonts w:ascii="Gautami" w:hAnsi="Gautami"/>
        </w:rPr>
        <w:t>​ ​</w:t>
      </w:r>
      <w:r w:rsidRPr="00D4584E">
        <w:t>to</w:t>
      </w:r>
      <w:r w:rsidRPr="00D4584E">
        <w:rPr>
          <w:rFonts w:ascii="Gautami" w:hAnsi="Gautami"/>
        </w:rPr>
        <w:t>​ ​</w:t>
      </w:r>
      <w:r w:rsidRPr="00D4584E">
        <w:t>spend</w:t>
      </w:r>
      <w:r w:rsidRPr="00D4584E">
        <w:rPr>
          <w:rFonts w:ascii="Gautami" w:hAnsi="Gautami"/>
        </w:rPr>
        <w:t>​ ​</w:t>
      </w:r>
      <w:r w:rsidRPr="00D4584E">
        <w:t>their</w:t>
      </w:r>
      <w:r w:rsidRPr="00D4584E">
        <w:rPr>
          <w:rFonts w:ascii="Gautami" w:hAnsi="Gautami"/>
        </w:rPr>
        <w:t>​ ​</w:t>
      </w:r>
      <w:r w:rsidRPr="00D4584E">
        <w:t>disposable</w:t>
      </w:r>
      <w:r w:rsidRPr="00D4584E">
        <w:rPr>
          <w:rFonts w:ascii="Gautami" w:hAnsi="Gautami"/>
        </w:rPr>
        <w:t>​ ​</w:t>
      </w:r>
      <w:r w:rsidRPr="00D4584E">
        <w:t>income</w:t>
      </w:r>
      <w:r w:rsidRPr="00D4584E">
        <w:rPr>
          <w:rFonts w:ascii="Gautami" w:hAnsi="Gautami"/>
        </w:rPr>
        <w:t>​ ​</w:t>
      </w:r>
      <w:r w:rsidRPr="00D4584E">
        <w:t>on</w:t>
      </w:r>
      <w:r w:rsidRPr="00D4584E">
        <w:rPr>
          <w:rFonts w:ascii="Gautami" w:hAnsi="Gautami"/>
        </w:rPr>
        <w:t>​ ​</w:t>
      </w:r>
      <w:r w:rsidRPr="00D4584E">
        <w:t>entertainment.</w:t>
      </w:r>
    </w:p>
    <w:p w:rsidR="00D4584E" w:rsidRDefault="00D4584E" w:rsidP="00D4584E">
      <w:pPr>
        <w:jc w:val="center"/>
      </w:pPr>
      <w:r w:rsidRPr="00D4584E">
        <w:drawing>
          <wp:inline distT="0" distB="0" distL="0" distR="0" wp14:anchorId="37AF4CA2" wp14:editId="63BF502E">
            <wp:extent cx="4262417" cy="22002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022" cy="22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4E" w:rsidRDefault="00D4584E" w:rsidP="00D4584E">
      <w:r w:rsidRPr="00D4584E">
        <w:t>Friday</w:t>
      </w:r>
      <w:r w:rsidRPr="00D4584E">
        <w:rPr>
          <w:rFonts w:ascii="Gautami" w:hAnsi="Gautami"/>
        </w:rPr>
        <w:t>​ ​</w:t>
      </w:r>
      <w:r w:rsidRPr="00D4584E">
        <w:t>is</w:t>
      </w:r>
      <w:r w:rsidRPr="00D4584E">
        <w:rPr>
          <w:rFonts w:ascii="Gautami" w:hAnsi="Gautami"/>
        </w:rPr>
        <w:t>​ ​</w:t>
      </w:r>
      <w:r w:rsidRPr="00D4584E">
        <w:t>clearly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most</w:t>
      </w:r>
      <w:r w:rsidRPr="00D4584E">
        <w:rPr>
          <w:rFonts w:ascii="Gautami" w:hAnsi="Gautami"/>
        </w:rPr>
        <w:t>​ ​</w:t>
      </w:r>
      <w:r w:rsidRPr="00D4584E">
        <w:t>popular</w:t>
      </w:r>
      <w:r w:rsidRPr="00D4584E">
        <w:rPr>
          <w:rFonts w:ascii="Gautami" w:hAnsi="Gautami"/>
        </w:rPr>
        <w:t>​ ​</w:t>
      </w:r>
      <w:r w:rsidRPr="00D4584E">
        <w:t>day</w:t>
      </w:r>
      <w:r w:rsidRPr="00D4584E">
        <w:rPr>
          <w:rFonts w:ascii="Gautami" w:hAnsi="Gautami"/>
        </w:rPr>
        <w:t>​ ​</w:t>
      </w:r>
      <w:r w:rsidRPr="00D4584E">
        <w:t>for</w:t>
      </w:r>
      <w:r w:rsidRPr="00D4584E">
        <w:rPr>
          <w:rFonts w:ascii="Gautami" w:hAnsi="Gautami"/>
        </w:rPr>
        <w:t>​ ​</w:t>
      </w:r>
      <w:r w:rsidRPr="00D4584E">
        <w:t>movie</w:t>
      </w:r>
      <w:r w:rsidRPr="00D4584E">
        <w:rPr>
          <w:rFonts w:ascii="Gautami" w:hAnsi="Gautami"/>
        </w:rPr>
        <w:t>​ ​</w:t>
      </w:r>
      <w:r w:rsidRPr="00D4584E">
        <w:t>releases.</w:t>
      </w:r>
      <w:r w:rsidRPr="00D4584E">
        <w:rPr>
          <w:rFonts w:ascii="Gautami" w:hAnsi="Gautami"/>
        </w:rPr>
        <w:t>​ ​</w:t>
      </w:r>
      <w:r w:rsidRPr="00D4584E">
        <w:t>This</w:t>
      </w:r>
      <w:r w:rsidRPr="00D4584E">
        <w:rPr>
          <w:rFonts w:ascii="Gautami" w:hAnsi="Gautami"/>
        </w:rPr>
        <w:t>​ ​</w:t>
      </w:r>
      <w:r w:rsidRPr="00D4584E">
        <w:t>is</w:t>
      </w:r>
      <w:r w:rsidRPr="00D4584E">
        <w:rPr>
          <w:rFonts w:ascii="Gautami" w:hAnsi="Gautami"/>
        </w:rPr>
        <w:t>​ ​</w:t>
      </w:r>
      <w:r w:rsidRPr="00D4584E">
        <w:t>understandable</w:t>
      </w:r>
      <w:r w:rsidRPr="00D4584E">
        <w:rPr>
          <w:rFonts w:ascii="Gautami" w:hAnsi="Gautami"/>
        </w:rPr>
        <w:t>​ ​</w:t>
      </w:r>
      <w:r w:rsidRPr="00D4584E">
        <w:t>considering</w:t>
      </w:r>
      <w:r w:rsidRPr="00D4584E">
        <w:rPr>
          <w:rFonts w:ascii="Gautami" w:hAnsi="Gautami"/>
        </w:rPr>
        <w:t>​ ​</w:t>
      </w:r>
      <w:r w:rsidRPr="00D4584E">
        <w:t>the</w:t>
      </w:r>
      <w:r>
        <w:t xml:space="preserve"> </w:t>
      </w:r>
      <w:r w:rsidRPr="00D4584E">
        <w:t>fact</w:t>
      </w:r>
      <w:r w:rsidRPr="00D4584E">
        <w:rPr>
          <w:rFonts w:ascii="Gautami" w:hAnsi="Gautami"/>
        </w:rPr>
        <w:t>​ ​</w:t>
      </w:r>
      <w:r w:rsidRPr="00D4584E">
        <w:t>that</w:t>
      </w:r>
      <w:r w:rsidRPr="00D4584E">
        <w:rPr>
          <w:rFonts w:ascii="Gautami" w:hAnsi="Gautami"/>
        </w:rPr>
        <w:t>​ ​</w:t>
      </w:r>
      <w:r w:rsidRPr="00D4584E">
        <w:t>it</w:t>
      </w:r>
      <w:r w:rsidRPr="00D4584E">
        <w:rPr>
          <w:rFonts w:ascii="Gautami" w:hAnsi="Gautami"/>
        </w:rPr>
        <w:t>​ ​</w:t>
      </w:r>
      <w:r w:rsidRPr="00D4584E">
        <w:t>usually</w:t>
      </w:r>
      <w:r w:rsidRPr="00D4584E">
        <w:rPr>
          <w:rFonts w:ascii="Gautami" w:hAnsi="Gautami"/>
        </w:rPr>
        <w:t>​ ​</w:t>
      </w:r>
      <w:r w:rsidRPr="00D4584E">
        <w:t>denotes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beginning</w:t>
      </w:r>
      <w:r w:rsidRPr="00D4584E">
        <w:rPr>
          <w:rFonts w:ascii="Gautami" w:hAnsi="Gautami"/>
        </w:rPr>
        <w:t>​ ​</w:t>
      </w:r>
      <w:r w:rsidRPr="00D4584E">
        <w:t>of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weekend.</w:t>
      </w:r>
      <w:r w:rsidRPr="00D4584E">
        <w:rPr>
          <w:rFonts w:ascii="Gautami" w:hAnsi="Gautami"/>
        </w:rPr>
        <w:t>​ ​</w:t>
      </w:r>
      <w:r w:rsidRPr="00D4584E">
        <w:t>Sunday</w:t>
      </w:r>
      <w:r w:rsidRPr="00D4584E">
        <w:rPr>
          <w:rFonts w:ascii="Gautami" w:hAnsi="Gautami"/>
        </w:rPr>
        <w:t>​ ​</w:t>
      </w:r>
      <w:r w:rsidRPr="00D4584E">
        <w:t>and</w:t>
      </w:r>
      <w:r w:rsidRPr="00D4584E">
        <w:rPr>
          <w:rFonts w:ascii="Gautami" w:hAnsi="Gautami"/>
        </w:rPr>
        <w:t>​ ​</w:t>
      </w:r>
      <w:r w:rsidRPr="00D4584E">
        <w:t>Monday</w:t>
      </w:r>
      <w:r w:rsidRPr="00D4584E">
        <w:rPr>
          <w:rFonts w:ascii="Gautami" w:hAnsi="Gautami"/>
        </w:rPr>
        <w:t>​ ​</w:t>
      </w:r>
      <w:r w:rsidRPr="00D4584E">
        <w:t>are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least</w:t>
      </w:r>
      <w:r>
        <w:t xml:space="preserve"> </w:t>
      </w:r>
      <w:r w:rsidRPr="00D4584E">
        <w:t>popular</w:t>
      </w:r>
      <w:r w:rsidRPr="00D4584E">
        <w:rPr>
          <w:rFonts w:ascii="Gautami" w:hAnsi="Gautami"/>
        </w:rPr>
        <w:t>​ ​</w:t>
      </w:r>
      <w:r w:rsidRPr="00D4584E">
        <w:t>days</w:t>
      </w:r>
      <w:r w:rsidRPr="00D4584E">
        <w:rPr>
          <w:rFonts w:ascii="Gautami" w:hAnsi="Gautami"/>
        </w:rPr>
        <w:t>​ ​</w:t>
      </w:r>
      <w:r w:rsidRPr="00D4584E">
        <w:t>and</w:t>
      </w:r>
      <w:r w:rsidRPr="00D4584E">
        <w:rPr>
          <w:rFonts w:ascii="Gautami" w:hAnsi="Gautami"/>
        </w:rPr>
        <w:t>​ ​</w:t>
      </w:r>
      <w:r w:rsidRPr="00D4584E">
        <w:t>this</w:t>
      </w:r>
      <w:r w:rsidRPr="00D4584E">
        <w:rPr>
          <w:rFonts w:ascii="Gautami" w:hAnsi="Gautami"/>
        </w:rPr>
        <w:t>​ ​</w:t>
      </w:r>
      <w:r w:rsidRPr="00D4584E">
        <w:t>can</w:t>
      </w:r>
      <w:r w:rsidRPr="00D4584E">
        <w:rPr>
          <w:rFonts w:ascii="Gautami" w:hAnsi="Gautami"/>
        </w:rPr>
        <w:t>​ ​</w:t>
      </w:r>
      <w:r w:rsidRPr="00D4584E">
        <w:t>be</w:t>
      </w:r>
      <w:r w:rsidRPr="00D4584E">
        <w:rPr>
          <w:rFonts w:ascii="Gautami" w:hAnsi="Gautami"/>
        </w:rPr>
        <w:t>​ ​</w:t>
      </w:r>
      <w:r w:rsidRPr="00D4584E">
        <w:t>attributed</w:t>
      </w:r>
      <w:r w:rsidRPr="00D4584E">
        <w:rPr>
          <w:rFonts w:ascii="Gautami" w:hAnsi="Gautami"/>
        </w:rPr>
        <w:t>​ ​</w:t>
      </w:r>
      <w:r w:rsidRPr="00D4584E">
        <w:t>to</w:t>
      </w:r>
      <w:r w:rsidRPr="00D4584E">
        <w:rPr>
          <w:rFonts w:ascii="Gautami" w:hAnsi="Gautami"/>
        </w:rPr>
        <w:t>​ ​</w:t>
      </w:r>
      <w:r w:rsidRPr="00D4584E">
        <w:t>the</w:t>
      </w:r>
      <w:r w:rsidRPr="00D4584E">
        <w:rPr>
          <w:rFonts w:ascii="Gautami" w:hAnsi="Gautami"/>
        </w:rPr>
        <w:t>​ ​</w:t>
      </w:r>
      <w:r w:rsidRPr="00D4584E">
        <w:t>same</w:t>
      </w:r>
      <w:r w:rsidRPr="00D4584E">
        <w:rPr>
          <w:rFonts w:ascii="Gautami" w:hAnsi="Gautami"/>
        </w:rPr>
        <w:t>​ ​</w:t>
      </w:r>
      <w:r w:rsidRPr="00D4584E">
        <w:t>aforementioned</w:t>
      </w:r>
      <w:r w:rsidRPr="00D4584E">
        <w:rPr>
          <w:rFonts w:ascii="Gautami" w:hAnsi="Gautami"/>
        </w:rPr>
        <w:t>​ ​</w:t>
      </w:r>
      <w:r w:rsidRPr="00D4584E">
        <w:t>reason.</w:t>
      </w:r>
    </w:p>
    <w:p w:rsidR="00D4584E" w:rsidRDefault="00D4584E" w:rsidP="00D4584E"/>
    <w:p w:rsidR="00D4584E" w:rsidRDefault="00D4584E" w:rsidP="00D4584E">
      <w:pPr>
        <w:pStyle w:val="Heading2"/>
      </w:pPr>
      <w:r>
        <w:lastRenderedPageBreak/>
        <w:t>3.8 Spoken Languages</w:t>
      </w:r>
    </w:p>
    <w:p w:rsidR="00D4584E" w:rsidRDefault="00B751E6" w:rsidP="00B751E6">
      <w:pPr>
        <w:jc w:val="both"/>
        <w:rPr>
          <w:rFonts w:cstheme="minorHAnsi"/>
          <w:color w:val="353744"/>
        </w:rPr>
      </w:pPr>
      <w:r w:rsidRPr="00B751E6">
        <w:rPr>
          <w:rFonts w:cstheme="minorHAnsi"/>
          <w:color w:val="353744"/>
        </w:rPr>
        <w:t xml:space="preserve">The​ ​movie​ ​with​ ​the​ ​most​ ​number​ ​of​ ​languages, Train Station is a movie about the character </w:t>
      </w:r>
      <w:r w:rsidRPr="00B751E6">
        <w:rPr>
          <w:rFonts w:cstheme="minorHAnsi"/>
        </w:rPr>
        <w:t xml:space="preserve">he/she misses a train. From there, the directors take Brown on a fantastical journey and throughout it illustrate the infinite possibilities that exist when a single event interrupts a person's timeline. Each decision s/he makes leads to a different scenario, each one told by a different director. </w:t>
      </w:r>
      <w:r w:rsidRPr="00B751E6">
        <w:rPr>
          <w:rFonts w:cstheme="minorHAnsi"/>
          <w:color w:val="353744"/>
        </w:rPr>
        <w:t>​This​ ​explains​ ​the​ ​sheer​ ​diversity​ ​of​ ​the​ ​movie​ ​in</w:t>
      </w:r>
      <w:r>
        <w:rPr>
          <w:rFonts w:cstheme="minorHAnsi"/>
          <w:color w:val="353744"/>
        </w:rPr>
        <w:t xml:space="preserve"> </w:t>
      </w:r>
      <w:r w:rsidRPr="00B751E6">
        <w:rPr>
          <w:rFonts w:cstheme="minorHAnsi"/>
          <w:color w:val="353744"/>
        </w:rPr>
        <w:t>terms​ ​of​ ​language.</w:t>
      </w:r>
    </w:p>
    <w:p w:rsidR="00B751E6" w:rsidRDefault="00B751E6" w:rsidP="00B751E6">
      <w:pPr>
        <w:jc w:val="center"/>
        <w:rPr>
          <w:rFonts w:cstheme="minorHAnsi"/>
        </w:rPr>
      </w:pPr>
      <w:r w:rsidRPr="00B751E6">
        <w:rPr>
          <w:rFonts w:cstheme="minorHAnsi"/>
        </w:rPr>
        <w:drawing>
          <wp:inline distT="0" distB="0" distL="0" distR="0" wp14:anchorId="4E61724D" wp14:editId="1E6BB373">
            <wp:extent cx="2686515" cy="26565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462" cy="26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E6" w:rsidRDefault="00B751E6" w:rsidP="00B751E6">
      <w:r w:rsidRPr="00B751E6">
        <w:t>There</w:t>
      </w:r>
      <w:r w:rsidRPr="00B751E6">
        <w:rPr>
          <w:rFonts w:ascii="Gautami" w:hAnsi="Gautami"/>
        </w:rPr>
        <w:t>​ ​</w:t>
      </w:r>
      <w:r w:rsidRPr="00B751E6">
        <w:t>is</w:t>
      </w:r>
      <w:r w:rsidRPr="00B751E6">
        <w:rPr>
          <w:rFonts w:ascii="Gautami" w:hAnsi="Gautami"/>
        </w:rPr>
        <w:t>​ ​</w:t>
      </w:r>
      <w:r w:rsidRPr="00B751E6">
        <w:t>no</w:t>
      </w:r>
      <w:r w:rsidRPr="00B751E6">
        <w:rPr>
          <w:rFonts w:ascii="Gautami" w:hAnsi="Gautami"/>
        </w:rPr>
        <w:t>​ ​</w:t>
      </w:r>
      <w:r w:rsidRPr="00B751E6">
        <w:t>correlation</w:t>
      </w:r>
      <w:r w:rsidRPr="00B751E6">
        <w:rPr>
          <w:rFonts w:ascii="Gautami" w:hAnsi="Gautami"/>
        </w:rPr>
        <w:t>​ ​</w:t>
      </w:r>
      <w:r w:rsidRPr="00B751E6">
        <w:t>between</w:t>
      </w:r>
      <w:r w:rsidRPr="00B751E6">
        <w:rPr>
          <w:rFonts w:ascii="Gautami" w:hAnsi="Gautami"/>
        </w:rPr>
        <w:t>​ ​</w:t>
      </w:r>
      <w:r w:rsidRPr="00B751E6">
        <w:t>the</w:t>
      </w:r>
      <w:r w:rsidRPr="00B751E6">
        <w:rPr>
          <w:rFonts w:ascii="Gautami" w:hAnsi="Gautami"/>
        </w:rPr>
        <w:t>​ ​</w:t>
      </w:r>
      <w:r w:rsidRPr="00B751E6">
        <w:t>number</w:t>
      </w:r>
      <w:r w:rsidRPr="00B751E6">
        <w:rPr>
          <w:rFonts w:ascii="Gautami" w:hAnsi="Gautami"/>
        </w:rPr>
        <w:t>​ ​</w:t>
      </w:r>
      <w:r w:rsidRPr="00B751E6">
        <w:t>of</w:t>
      </w:r>
      <w:r w:rsidRPr="00B751E6">
        <w:rPr>
          <w:rFonts w:ascii="Gautami" w:hAnsi="Gautami"/>
        </w:rPr>
        <w:t>​ ​</w:t>
      </w:r>
      <w:r w:rsidRPr="00B751E6">
        <w:t>languages</w:t>
      </w:r>
      <w:r w:rsidRPr="00B751E6">
        <w:rPr>
          <w:rFonts w:ascii="Gautami" w:hAnsi="Gautami"/>
        </w:rPr>
        <w:t>​ ​</w:t>
      </w:r>
      <w:r w:rsidRPr="00B751E6">
        <w:t>and</w:t>
      </w:r>
      <w:r w:rsidRPr="00B751E6">
        <w:rPr>
          <w:rFonts w:ascii="Gautami" w:hAnsi="Gautami"/>
        </w:rPr>
        <w:t>​ ​</w:t>
      </w:r>
      <w:r w:rsidRPr="00B751E6">
        <w:t>returns</w:t>
      </w:r>
      <w:r w:rsidRPr="00B751E6">
        <w:rPr>
          <w:rFonts w:ascii="Gautami" w:hAnsi="Gautami"/>
        </w:rPr>
        <w:t>​ ​</w:t>
      </w:r>
      <w:r w:rsidRPr="00B751E6">
        <w:t>of</w:t>
      </w:r>
      <w:r w:rsidRPr="00B751E6">
        <w:rPr>
          <w:rFonts w:ascii="Gautami" w:hAnsi="Gautami"/>
        </w:rPr>
        <w:t>​ ​</w:t>
      </w:r>
      <w:r w:rsidRPr="00B751E6">
        <w:t>a</w:t>
      </w:r>
      <w:r w:rsidRPr="00B751E6">
        <w:rPr>
          <w:rFonts w:ascii="Gautami" w:hAnsi="Gautami"/>
        </w:rPr>
        <w:t>​ ​</w:t>
      </w:r>
      <w:r w:rsidRPr="00B751E6">
        <w:t>movie.</w:t>
      </w:r>
    </w:p>
    <w:p w:rsidR="00B751E6" w:rsidRDefault="00B751E6" w:rsidP="00B751E6"/>
    <w:p w:rsidR="00B751E6" w:rsidRDefault="00B751E6" w:rsidP="00B751E6">
      <w:pPr>
        <w:pStyle w:val="Heading2"/>
      </w:pPr>
      <w:r>
        <w:t>3.9 Runtime</w:t>
      </w:r>
    </w:p>
    <w:p w:rsidR="00B751E6" w:rsidRDefault="00B751E6" w:rsidP="006F5A60">
      <w:r w:rsidRPr="00B751E6">
        <w:t>The</w:t>
      </w:r>
      <w:r w:rsidRPr="00B751E6">
        <w:rPr>
          <w:rFonts w:ascii="Gautami" w:hAnsi="Gautami"/>
        </w:rPr>
        <w:t>​ ​</w:t>
      </w:r>
      <w:r w:rsidRPr="00B751E6">
        <w:t>average</w:t>
      </w:r>
      <w:r w:rsidRPr="00B751E6">
        <w:rPr>
          <w:rFonts w:ascii="Gautami" w:hAnsi="Gautami"/>
        </w:rPr>
        <w:t>​ ​</w:t>
      </w:r>
      <w:r w:rsidRPr="00B751E6">
        <w:t>length</w:t>
      </w:r>
      <w:r w:rsidRPr="00B751E6">
        <w:rPr>
          <w:rFonts w:ascii="Gautami" w:hAnsi="Gautami"/>
        </w:rPr>
        <w:t>​ ​</w:t>
      </w:r>
      <w:r w:rsidRPr="00B751E6">
        <w:t>of</w:t>
      </w:r>
      <w:r w:rsidRPr="00B751E6">
        <w:rPr>
          <w:rFonts w:ascii="Gautami" w:hAnsi="Gautami"/>
        </w:rPr>
        <w:t>​ ​</w:t>
      </w:r>
      <w:r w:rsidRPr="00B751E6">
        <w:t>a</w:t>
      </w:r>
      <w:r w:rsidRPr="00B751E6">
        <w:rPr>
          <w:rFonts w:ascii="Gautami" w:hAnsi="Gautami"/>
        </w:rPr>
        <w:t>​ ​</w:t>
      </w:r>
      <w:r w:rsidRPr="00B751E6">
        <w:t>movie</w:t>
      </w:r>
      <w:r w:rsidRPr="00B751E6">
        <w:rPr>
          <w:rFonts w:ascii="Gautami" w:hAnsi="Gautami"/>
        </w:rPr>
        <w:t>​ ​</w:t>
      </w:r>
      <w:r w:rsidRPr="00B751E6">
        <w:t>is</w:t>
      </w:r>
      <w:r w:rsidRPr="00B751E6">
        <w:rPr>
          <w:rFonts w:ascii="Gautami" w:hAnsi="Gautami"/>
        </w:rPr>
        <w:t>​ ​</w:t>
      </w:r>
      <w:r w:rsidRPr="00B751E6">
        <w:t>about</w:t>
      </w:r>
      <w:r w:rsidRPr="00B751E6">
        <w:rPr>
          <w:rFonts w:ascii="Gautami" w:hAnsi="Gautami"/>
        </w:rPr>
        <w:t>​ ​</w:t>
      </w:r>
      <w:r w:rsidRPr="00B751E6">
        <w:t>1</w:t>
      </w:r>
      <w:r w:rsidRPr="00B751E6">
        <w:rPr>
          <w:rFonts w:ascii="Gautami" w:hAnsi="Gautami"/>
        </w:rPr>
        <w:t>​ ​</w:t>
      </w:r>
      <w:r w:rsidRPr="00B751E6">
        <w:t>hour</w:t>
      </w:r>
      <w:r w:rsidRPr="00B751E6">
        <w:rPr>
          <w:rFonts w:ascii="Gautami" w:hAnsi="Gautami"/>
        </w:rPr>
        <w:t>​ ​</w:t>
      </w:r>
      <w:r w:rsidRPr="00B751E6">
        <w:t>and</w:t>
      </w:r>
      <w:r w:rsidRPr="00B751E6">
        <w:rPr>
          <w:rFonts w:ascii="Gautami" w:hAnsi="Gautami"/>
        </w:rPr>
        <w:t>​ ​</w:t>
      </w:r>
      <w:r w:rsidRPr="00B751E6">
        <w:t>30</w:t>
      </w:r>
      <w:r w:rsidRPr="00B751E6">
        <w:rPr>
          <w:rFonts w:ascii="Gautami" w:hAnsi="Gautami"/>
        </w:rPr>
        <w:t>​ ​</w:t>
      </w:r>
      <w:r w:rsidRPr="00B751E6">
        <w:t>minutes.</w:t>
      </w:r>
      <w:r w:rsidRPr="00B751E6">
        <w:rPr>
          <w:rFonts w:ascii="Gautami" w:hAnsi="Gautami"/>
        </w:rPr>
        <w:t>​ ​</w:t>
      </w:r>
      <w:r w:rsidRPr="00B751E6">
        <w:t>The</w:t>
      </w:r>
      <w:r w:rsidRPr="00B751E6">
        <w:rPr>
          <w:rFonts w:ascii="Gautami" w:hAnsi="Gautami"/>
        </w:rPr>
        <w:t>​ ​</w:t>
      </w:r>
      <w:r w:rsidRPr="00B751E6">
        <w:t>longest</w:t>
      </w:r>
      <w:r w:rsidRPr="00B751E6">
        <w:rPr>
          <w:rFonts w:ascii="Gautami" w:hAnsi="Gautami"/>
        </w:rPr>
        <w:t>​ ​</w:t>
      </w:r>
      <w:r w:rsidRPr="00B751E6">
        <w:t>movie</w:t>
      </w:r>
      <w:r w:rsidRPr="00B751E6">
        <w:rPr>
          <w:rFonts w:ascii="Gautami" w:hAnsi="Gautami"/>
        </w:rPr>
        <w:t>​ ​</w:t>
      </w:r>
      <w:r w:rsidRPr="00B751E6">
        <w:t>on</w:t>
      </w:r>
      <w:r w:rsidRPr="00B751E6">
        <w:rPr>
          <w:rFonts w:ascii="Gautami" w:hAnsi="Gautami"/>
        </w:rPr>
        <w:t>​ ​</w:t>
      </w:r>
      <w:r w:rsidRPr="00B751E6">
        <w:t>record</w:t>
      </w:r>
      <w:r w:rsidRPr="00B751E6">
        <w:rPr>
          <w:rFonts w:ascii="Gautami" w:hAnsi="Gautami"/>
        </w:rPr>
        <w:t>​ ​</w:t>
      </w:r>
      <w:r w:rsidRPr="00B751E6">
        <w:t>in</w:t>
      </w:r>
      <w:r>
        <w:t xml:space="preserve"> </w:t>
      </w:r>
      <w:r w:rsidRPr="00B751E6">
        <w:t>this</w:t>
      </w:r>
      <w:r w:rsidRPr="00B751E6">
        <w:rPr>
          <w:rFonts w:ascii="Gautami" w:hAnsi="Gautami"/>
        </w:rPr>
        <w:t>​ ​</w:t>
      </w:r>
      <w:r w:rsidRPr="00B751E6">
        <w:t>dataset</w:t>
      </w:r>
      <w:r w:rsidRPr="00B751E6">
        <w:rPr>
          <w:rFonts w:ascii="Gautami" w:hAnsi="Gautami"/>
        </w:rPr>
        <w:t>​ ​</w:t>
      </w:r>
      <w:r w:rsidRPr="00B751E6">
        <w:t>is</w:t>
      </w:r>
      <w:r w:rsidRPr="00B751E6">
        <w:rPr>
          <w:rFonts w:ascii="Gautami" w:hAnsi="Gautami"/>
        </w:rPr>
        <w:t>​ ​</w:t>
      </w:r>
      <w:r w:rsidRPr="00B751E6">
        <w:t>a</w:t>
      </w:r>
      <w:r w:rsidRPr="00B751E6">
        <w:rPr>
          <w:rFonts w:ascii="Gautami" w:hAnsi="Gautami"/>
        </w:rPr>
        <w:t>​ ​</w:t>
      </w:r>
      <w:r w:rsidRPr="00B751E6">
        <w:t>staggering</w:t>
      </w:r>
      <w:r w:rsidRPr="00B751E6">
        <w:rPr>
          <w:rFonts w:ascii="Gautami" w:hAnsi="Gautami"/>
        </w:rPr>
        <w:t>​ ​</w:t>
      </w:r>
      <w:r>
        <w:t>902</w:t>
      </w:r>
      <w:r w:rsidRPr="00B751E6">
        <w:rPr>
          <w:rFonts w:ascii="Gautami" w:hAnsi="Gautami"/>
        </w:rPr>
        <w:t>​ ​</w:t>
      </w:r>
      <w:r w:rsidRPr="00B751E6">
        <w:t>minutes</w:t>
      </w:r>
      <w:r w:rsidRPr="00B751E6">
        <w:rPr>
          <w:rFonts w:ascii="Gautami" w:hAnsi="Gautami"/>
        </w:rPr>
        <w:t>​ ​</w:t>
      </w:r>
      <w:r w:rsidRPr="00B751E6">
        <w:t>(or</w:t>
      </w:r>
      <w:r w:rsidRPr="00B751E6">
        <w:rPr>
          <w:rFonts w:ascii="Gautami" w:hAnsi="Gautami"/>
        </w:rPr>
        <w:t>​ ​</w:t>
      </w:r>
      <w:r>
        <w:t>15</w:t>
      </w:r>
      <w:r w:rsidRPr="00B751E6">
        <w:rPr>
          <w:rFonts w:ascii="Gautami" w:hAnsi="Gautami"/>
        </w:rPr>
        <w:t xml:space="preserve"> hours</w:t>
      </w:r>
      <w:r w:rsidRPr="00B751E6">
        <w:t>)</w:t>
      </w:r>
      <w:r w:rsidRPr="00B751E6">
        <w:rPr>
          <w:rFonts w:ascii="Gautami" w:hAnsi="Gautami"/>
        </w:rPr>
        <w:t>​ ​</w:t>
      </w:r>
      <w:r w:rsidRPr="00B751E6">
        <w:t>long.</w:t>
      </w:r>
    </w:p>
    <w:p w:rsidR="00B751E6" w:rsidRDefault="00B751E6" w:rsidP="006F5A60">
      <w:pPr>
        <w:jc w:val="center"/>
      </w:pPr>
      <w:r w:rsidRPr="00B751E6">
        <w:drawing>
          <wp:inline distT="0" distB="0" distL="0" distR="0" wp14:anchorId="453E6EFD" wp14:editId="0CF7AA3A">
            <wp:extent cx="2409825" cy="24467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5693" cy="24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A60" w:rsidRPr="006F5A60">
        <w:drawing>
          <wp:inline distT="0" distB="0" distL="0" distR="0" wp14:anchorId="3D31BF9E" wp14:editId="3890EC90">
            <wp:extent cx="2505075" cy="2477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952" cy="24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1E6" w:rsidRDefault="00B751E6" w:rsidP="006F5A60">
      <w:pPr>
        <w:pStyle w:val="ListParagraph"/>
        <w:numPr>
          <w:ilvl w:val="0"/>
          <w:numId w:val="30"/>
        </w:numPr>
      </w:pPr>
      <w:r w:rsidRPr="00B751E6">
        <w:t>There</w:t>
      </w:r>
      <w:r w:rsidRPr="006F5A60">
        <w:rPr>
          <w:rFonts w:ascii="Gautami" w:hAnsi="Gautami"/>
        </w:rPr>
        <w:t>​ ​</w:t>
      </w:r>
      <w:r w:rsidRPr="00B751E6">
        <w:t>seems</w:t>
      </w:r>
      <w:r w:rsidRPr="006F5A60">
        <w:rPr>
          <w:rFonts w:ascii="Gautami" w:hAnsi="Gautami"/>
        </w:rPr>
        <w:t>​ ​</w:t>
      </w:r>
      <w:r w:rsidRPr="00B751E6">
        <w:t>to</w:t>
      </w:r>
      <w:r w:rsidRPr="006F5A60">
        <w:rPr>
          <w:rFonts w:ascii="Gautami" w:hAnsi="Gautami"/>
        </w:rPr>
        <w:t>​ ​</w:t>
      </w:r>
      <w:r w:rsidRPr="00B751E6">
        <w:t>be</w:t>
      </w:r>
      <w:r w:rsidRPr="006F5A60">
        <w:rPr>
          <w:rFonts w:ascii="Gautami" w:hAnsi="Gautami"/>
        </w:rPr>
        <w:t>​ ​</w:t>
      </w:r>
      <w:r w:rsidRPr="00B751E6">
        <w:t>no</w:t>
      </w:r>
      <w:r w:rsidRPr="006F5A60">
        <w:rPr>
          <w:rFonts w:ascii="Gautami" w:hAnsi="Gautami"/>
        </w:rPr>
        <w:t>​ ​</w:t>
      </w:r>
      <w:r w:rsidRPr="00B751E6">
        <w:t>relationship</w:t>
      </w:r>
      <w:r w:rsidRPr="006F5A60">
        <w:rPr>
          <w:rFonts w:ascii="Gautami" w:hAnsi="Gautami"/>
        </w:rPr>
        <w:t>​ ​</w:t>
      </w:r>
      <w:r w:rsidRPr="00B751E6">
        <w:t>between</w:t>
      </w:r>
      <w:r w:rsidRPr="006F5A60">
        <w:rPr>
          <w:rFonts w:ascii="Gautami" w:hAnsi="Gautami"/>
        </w:rPr>
        <w:t>​ ​</w:t>
      </w:r>
      <w:r w:rsidRPr="00B751E6">
        <w:t>runtime</w:t>
      </w:r>
      <w:r w:rsidRPr="006F5A60">
        <w:rPr>
          <w:rFonts w:ascii="Gautami" w:hAnsi="Gautami"/>
        </w:rPr>
        <w:t>​ ​</w:t>
      </w:r>
      <w:r w:rsidRPr="00B751E6">
        <w:t>and</w:t>
      </w:r>
      <w:r w:rsidRPr="006F5A60">
        <w:rPr>
          <w:rFonts w:ascii="Gautami" w:hAnsi="Gautami"/>
        </w:rPr>
        <w:t>​ ​</w:t>
      </w:r>
      <w:r w:rsidRPr="00B751E6">
        <w:t>return.</w:t>
      </w:r>
      <w:r w:rsidRPr="006F5A60">
        <w:rPr>
          <w:rFonts w:ascii="Gautami" w:hAnsi="Gautami"/>
        </w:rPr>
        <w:t>​ ​</w:t>
      </w:r>
      <w:r w:rsidRPr="00B751E6">
        <w:t>The</w:t>
      </w:r>
      <w:r w:rsidRPr="006F5A60">
        <w:rPr>
          <w:rFonts w:ascii="Gautami" w:hAnsi="Gautami"/>
        </w:rPr>
        <w:t>​ ​</w:t>
      </w:r>
      <w:r>
        <w:t>success</w:t>
      </w:r>
      <w:r w:rsidRPr="006F5A60">
        <w:rPr>
          <w:rFonts w:ascii="Gautami" w:hAnsi="Gautami"/>
        </w:rPr>
        <w:t xml:space="preserve"> of​ ​</w:t>
      </w:r>
      <w:r w:rsidRPr="00B751E6">
        <w:t>a</w:t>
      </w:r>
      <w:r w:rsidRPr="006F5A60">
        <w:rPr>
          <w:rFonts w:ascii="Gautami" w:hAnsi="Gautami"/>
        </w:rPr>
        <w:t>​ ​</w:t>
      </w:r>
      <w:r w:rsidRPr="00B751E6">
        <w:t>movie</w:t>
      </w:r>
      <w:r w:rsidRPr="006F5A60">
        <w:rPr>
          <w:rFonts w:ascii="Gautami" w:hAnsi="Gautami"/>
        </w:rPr>
        <w:t>​ ​</w:t>
      </w:r>
      <w:r w:rsidRPr="00B751E6">
        <w:t>is</w:t>
      </w:r>
      <w:r>
        <w:t xml:space="preserve"> </w:t>
      </w:r>
      <w:r w:rsidRPr="00B751E6">
        <w:t>independent</w:t>
      </w:r>
      <w:r w:rsidRPr="006F5A60">
        <w:rPr>
          <w:rFonts w:ascii="Gautami" w:hAnsi="Gautami"/>
        </w:rPr>
        <w:t>​ ​</w:t>
      </w:r>
      <w:r w:rsidRPr="00B751E6">
        <w:t>of</w:t>
      </w:r>
      <w:r w:rsidRPr="006F5A60">
        <w:rPr>
          <w:rFonts w:ascii="Gautami" w:hAnsi="Gautami"/>
        </w:rPr>
        <w:t>​ ​</w:t>
      </w:r>
      <w:r w:rsidRPr="00B751E6">
        <w:t>its</w:t>
      </w:r>
      <w:r w:rsidRPr="006F5A60">
        <w:rPr>
          <w:rFonts w:ascii="Gautami" w:hAnsi="Gautami"/>
        </w:rPr>
        <w:t>​ ​</w:t>
      </w:r>
      <w:r>
        <w:t>duration.</w:t>
      </w:r>
    </w:p>
    <w:p w:rsidR="006F5A60" w:rsidRPr="006F5A60" w:rsidRDefault="006F5A60" w:rsidP="006F5A60">
      <w:pPr>
        <w:pStyle w:val="ListParagraph"/>
        <w:numPr>
          <w:ilvl w:val="0"/>
          <w:numId w:val="30"/>
        </w:numPr>
        <w:rPr>
          <w:rFonts w:cstheme="minorHAnsi"/>
          <w:sz w:val="24"/>
        </w:rPr>
      </w:pPr>
      <w:r w:rsidRPr="006F5A60">
        <w:rPr>
          <w:rFonts w:cstheme="minorHAnsi"/>
          <w:color w:val="000000"/>
          <w:szCs w:val="21"/>
          <w:shd w:val="clear" w:color="auto" w:fill="FFFFFF"/>
        </w:rPr>
        <w:t>The two quantities, runtime and budget have a much weaker correlation than I had expected. In retrospect, the genre of the movie tends to have a much greater impact on budget. A 3 hour art film will cost significantly lesser than a 90 minute Sci-Fi movie.</w:t>
      </w:r>
    </w:p>
    <w:p w:rsidR="006F5A60" w:rsidRDefault="006F5A60" w:rsidP="00B751E6">
      <w:r w:rsidRPr="006F5A60">
        <w:lastRenderedPageBreak/>
        <w:drawing>
          <wp:inline distT="0" distB="0" distL="0" distR="0" wp14:anchorId="222CDFC2" wp14:editId="6218DDA8">
            <wp:extent cx="6858000" cy="2137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60" w:rsidRDefault="006F5A60" w:rsidP="006F5A60">
      <w:r w:rsidRPr="006F5A60">
        <w:t>We</w:t>
      </w:r>
      <w:r w:rsidRPr="006F5A60">
        <w:rPr>
          <w:rFonts w:ascii="Gautami" w:hAnsi="Gautami"/>
        </w:rPr>
        <w:t>​ ​</w:t>
      </w:r>
      <w:r w:rsidRPr="006F5A60">
        <w:t>notice</w:t>
      </w:r>
      <w:r w:rsidRPr="006F5A60">
        <w:rPr>
          <w:rFonts w:ascii="Gautami" w:hAnsi="Gautami"/>
        </w:rPr>
        <w:t>​ ​</w:t>
      </w:r>
      <w:r w:rsidRPr="006F5A60">
        <w:t>that</w:t>
      </w:r>
      <w:r w:rsidRPr="006F5A60">
        <w:rPr>
          <w:rFonts w:ascii="Gautami" w:hAnsi="Gautami"/>
        </w:rPr>
        <w:t>​ ​</w:t>
      </w:r>
      <w:r w:rsidRPr="006F5A60">
        <w:t>films</w:t>
      </w:r>
      <w:r w:rsidRPr="006F5A60">
        <w:rPr>
          <w:rFonts w:ascii="Gautami" w:hAnsi="Gautami"/>
        </w:rPr>
        <w:t>​ ​</w:t>
      </w:r>
      <w:r w:rsidRPr="006F5A60">
        <w:t>started</w:t>
      </w:r>
      <w:r w:rsidRPr="006F5A60">
        <w:rPr>
          <w:rFonts w:ascii="Gautami" w:hAnsi="Gautami"/>
        </w:rPr>
        <w:t>​ ​</w:t>
      </w:r>
      <w:r w:rsidRPr="006F5A60">
        <w:t>hitting</w:t>
      </w:r>
      <w:r w:rsidRPr="006F5A60">
        <w:rPr>
          <w:rFonts w:ascii="Gautami" w:hAnsi="Gautami"/>
        </w:rPr>
        <w:t>​ ​</w:t>
      </w:r>
      <w:r w:rsidRPr="006F5A60">
        <w:t>the</w:t>
      </w:r>
      <w:r w:rsidRPr="006F5A60">
        <w:rPr>
          <w:rFonts w:ascii="Gautami" w:hAnsi="Gautami"/>
        </w:rPr>
        <w:t>​ ​</w:t>
      </w:r>
      <w:r w:rsidRPr="006F5A60">
        <w:t>60</w:t>
      </w:r>
      <w:r w:rsidRPr="006F5A60">
        <w:rPr>
          <w:rFonts w:ascii="Gautami" w:hAnsi="Gautami"/>
        </w:rPr>
        <w:t>​ ​</w:t>
      </w:r>
      <w:r w:rsidRPr="006F5A60">
        <w:t>minute</w:t>
      </w:r>
      <w:r w:rsidRPr="006F5A60">
        <w:rPr>
          <w:rFonts w:ascii="Gautami" w:hAnsi="Gautami"/>
        </w:rPr>
        <w:t>​ ​</w:t>
      </w:r>
      <w:r w:rsidRPr="006F5A60">
        <w:t>mark</w:t>
      </w:r>
      <w:r w:rsidRPr="006F5A60">
        <w:rPr>
          <w:rFonts w:ascii="Gautami" w:hAnsi="Gautami"/>
        </w:rPr>
        <w:t>​ ​</w:t>
      </w:r>
      <w:r w:rsidRPr="006F5A60">
        <w:t>as</w:t>
      </w:r>
      <w:r w:rsidRPr="006F5A60">
        <w:rPr>
          <w:rFonts w:ascii="Gautami" w:hAnsi="Gautami"/>
        </w:rPr>
        <w:t>​ ​</w:t>
      </w:r>
      <w:r w:rsidRPr="006F5A60">
        <w:t>early</w:t>
      </w:r>
      <w:r w:rsidRPr="006F5A60">
        <w:rPr>
          <w:rFonts w:ascii="Gautami" w:hAnsi="Gautami"/>
        </w:rPr>
        <w:t>​ ​</w:t>
      </w:r>
      <w:r w:rsidRPr="006F5A60">
        <w:t>as</w:t>
      </w:r>
      <w:r w:rsidRPr="006F5A60">
        <w:rPr>
          <w:rFonts w:ascii="Gautami" w:hAnsi="Gautami"/>
        </w:rPr>
        <w:t>​ ​</w:t>
      </w:r>
      <w:r w:rsidRPr="006F5A60">
        <w:t>1914.</w:t>
      </w:r>
      <w:r w:rsidRPr="006F5A60">
        <w:rPr>
          <w:rFonts w:ascii="Gautami" w:hAnsi="Gautami"/>
        </w:rPr>
        <w:t>​ ​</w:t>
      </w:r>
      <w:r w:rsidRPr="006F5A60">
        <w:t>Starting</w:t>
      </w:r>
      <w:r w:rsidRPr="006F5A60">
        <w:rPr>
          <w:rFonts w:ascii="Gautami" w:hAnsi="Gautami"/>
        </w:rPr>
        <w:t>​ ​</w:t>
      </w:r>
      <w:r w:rsidRPr="006F5A60">
        <w:t>1924,</w:t>
      </w:r>
      <w:r w:rsidRPr="006F5A60">
        <w:rPr>
          <w:rFonts w:ascii="Gautami" w:hAnsi="Gautami"/>
        </w:rPr>
        <w:t>​ ​</w:t>
      </w:r>
      <w:r w:rsidRPr="006F5A60">
        <w:t>films</w:t>
      </w:r>
      <w:r>
        <w:t xml:space="preserve"> </w:t>
      </w:r>
      <w:r w:rsidRPr="006F5A60">
        <w:t>started</w:t>
      </w:r>
      <w:r w:rsidRPr="006F5A60">
        <w:rPr>
          <w:rFonts w:ascii="Gautami" w:hAnsi="Gautami"/>
        </w:rPr>
        <w:t>​ ​</w:t>
      </w:r>
      <w:r w:rsidRPr="006F5A60">
        <w:t>having</w:t>
      </w:r>
      <w:r w:rsidRPr="006F5A60">
        <w:rPr>
          <w:rFonts w:ascii="Gautami" w:hAnsi="Gautami"/>
        </w:rPr>
        <w:t>​ ​</w:t>
      </w:r>
      <w:r w:rsidRPr="006F5A60">
        <w:t>the</w:t>
      </w:r>
      <w:r w:rsidRPr="006F5A60">
        <w:rPr>
          <w:rFonts w:ascii="Gautami" w:hAnsi="Gautami"/>
        </w:rPr>
        <w:t>​ ​</w:t>
      </w:r>
      <w:r w:rsidRPr="006F5A60">
        <w:t>traditional</w:t>
      </w:r>
      <w:r w:rsidRPr="006F5A60">
        <w:rPr>
          <w:rFonts w:ascii="Gautami" w:hAnsi="Gautami"/>
        </w:rPr>
        <w:t>​ ​</w:t>
      </w:r>
      <w:r w:rsidRPr="006F5A60">
        <w:t>90</w:t>
      </w:r>
      <w:r w:rsidRPr="006F5A60">
        <w:rPr>
          <w:rFonts w:ascii="Gautami" w:hAnsi="Gautami"/>
        </w:rPr>
        <w:t>​ ​</w:t>
      </w:r>
      <w:r w:rsidRPr="006F5A60">
        <w:t>minute</w:t>
      </w:r>
      <w:r w:rsidRPr="006F5A60">
        <w:rPr>
          <w:rFonts w:ascii="Gautami" w:hAnsi="Gautami"/>
        </w:rPr>
        <w:t>​ ​</w:t>
      </w:r>
      <w:r w:rsidRPr="006F5A60">
        <w:t>duration</w:t>
      </w:r>
      <w:r w:rsidRPr="006F5A60">
        <w:rPr>
          <w:rFonts w:ascii="Gautami" w:hAnsi="Gautami"/>
        </w:rPr>
        <w:t>​ ​</w:t>
      </w:r>
      <w:r w:rsidRPr="006F5A60">
        <w:t>and</w:t>
      </w:r>
      <w:r w:rsidRPr="006F5A60">
        <w:rPr>
          <w:rFonts w:ascii="Gautami" w:hAnsi="Gautami"/>
        </w:rPr>
        <w:t>​ ​</w:t>
      </w:r>
      <w:r w:rsidRPr="006F5A60">
        <w:t>has</w:t>
      </w:r>
      <w:r w:rsidRPr="006F5A60">
        <w:rPr>
          <w:rFonts w:ascii="Gautami" w:hAnsi="Gautami"/>
        </w:rPr>
        <w:t>​ ​</w:t>
      </w:r>
      <w:r w:rsidRPr="006F5A60">
        <w:t>remained</w:t>
      </w:r>
      <w:r w:rsidRPr="006F5A60">
        <w:rPr>
          <w:rFonts w:ascii="Gautami" w:hAnsi="Gautami"/>
        </w:rPr>
        <w:t>​ ​</w:t>
      </w:r>
      <w:r w:rsidRPr="006F5A60">
        <w:t>more</w:t>
      </w:r>
      <w:r w:rsidRPr="006F5A60">
        <w:rPr>
          <w:rFonts w:ascii="Gautami" w:hAnsi="Gautami"/>
        </w:rPr>
        <w:t>​ ​</w:t>
      </w:r>
      <w:r w:rsidRPr="006F5A60">
        <w:t>or</w:t>
      </w:r>
      <w:r w:rsidRPr="006F5A60">
        <w:rPr>
          <w:rFonts w:ascii="Gautami" w:hAnsi="Gautami"/>
        </w:rPr>
        <w:t>​ ​</w:t>
      </w:r>
      <w:r w:rsidRPr="006F5A60">
        <w:t>less</w:t>
      </w:r>
      <w:r w:rsidRPr="006F5A60">
        <w:rPr>
          <w:rFonts w:ascii="Gautami" w:hAnsi="Gautami"/>
        </w:rPr>
        <w:t>​ ​</w:t>
      </w:r>
      <w:r w:rsidRPr="006F5A60">
        <w:t>constant</w:t>
      </w:r>
      <w:r w:rsidRPr="006F5A60">
        <w:rPr>
          <w:rFonts w:ascii="Gautami" w:hAnsi="Gautami"/>
        </w:rPr>
        <w:t>​ ​</w:t>
      </w:r>
      <w:r w:rsidRPr="006F5A60">
        <w:t>ever</w:t>
      </w:r>
      <w:r>
        <w:t xml:space="preserve"> </w:t>
      </w:r>
      <w:r w:rsidRPr="006F5A60">
        <w:t>since.</w:t>
      </w:r>
    </w:p>
    <w:p w:rsidR="006F5A60" w:rsidRDefault="006F5A60" w:rsidP="006F5A60"/>
    <w:p w:rsidR="006F5A60" w:rsidRDefault="006F5A60" w:rsidP="006F5A60">
      <w:pPr>
        <w:pStyle w:val="Heading2"/>
      </w:pPr>
      <w:r>
        <w:t>3.10 Budget</w:t>
      </w:r>
    </w:p>
    <w:p w:rsidR="003E6B29" w:rsidRDefault="003E6B29" w:rsidP="003E6B29">
      <w:pPr>
        <w:jc w:val="center"/>
      </w:pPr>
      <w:r w:rsidRPr="003E6B29">
        <w:drawing>
          <wp:inline distT="0" distB="0" distL="0" distR="0" wp14:anchorId="5502C625" wp14:editId="39D85606">
            <wp:extent cx="3143249" cy="225754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1370" cy="22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29" w:rsidRDefault="003E6B29" w:rsidP="003E6B29">
      <w:r w:rsidRPr="003E6B29">
        <w:t>The</w:t>
      </w:r>
      <w:r w:rsidRPr="003E6B29">
        <w:rPr>
          <w:rFonts w:ascii="Gautami" w:hAnsi="Gautami"/>
        </w:rPr>
        <w:t>​ ​</w:t>
      </w:r>
      <w:r w:rsidRPr="003E6B29">
        <w:t>distribution</w:t>
      </w:r>
      <w:r w:rsidRPr="003E6B29">
        <w:rPr>
          <w:rFonts w:ascii="Gautami" w:hAnsi="Gautami"/>
        </w:rPr>
        <w:t>​ ​</w:t>
      </w:r>
      <w:r w:rsidRPr="003E6B29">
        <w:t>of</w:t>
      </w:r>
      <w:r w:rsidRPr="003E6B29">
        <w:rPr>
          <w:rFonts w:ascii="Gautami" w:hAnsi="Gautami"/>
        </w:rPr>
        <w:t>​ ​</w:t>
      </w:r>
      <w:r w:rsidRPr="003E6B29">
        <w:t>movie</w:t>
      </w:r>
      <w:r w:rsidRPr="003E6B29">
        <w:rPr>
          <w:rFonts w:ascii="Gautami" w:hAnsi="Gautami"/>
        </w:rPr>
        <w:t>​ ​</w:t>
      </w:r>
      <w:r w:rsidRPr="003E6B29">
        <w:t>budgets</w:t>
      </w:r>
      <w:r w:rsidRPr="003E6B29">
        <w:rPr>
          <w:rFonts w:ascii="Gautami" w:hAnsi="Gautami"/>
        </w:rPr>
        <w:t>​ ​</w:t>
      </w:r>
      <w:r w:rsidRPr="003E6B29">
        <w:t>shows</w:t>
      </w:r>
      <w:r w:rsidRPr="003E6B29">
        <w:rPr>
          <w:rFonts w:ascii="Gautami" w:hAnsi="Gautami"/>
        </w:rPr>
        <w:t>​ ​</w:t>
      </w:r>
      <w:r w:rsidRPr="003E6B29">
        <w:t>an</w:t>
      </w:r>
      <w:r w:rsidRPr="003E6B29">
        <w:rPr>
          <w:rFonts w:ascii="Gautami" w:hAnsi="Gautami"/>
        </w:rPr>
        <w:t>​ ​</w:t>
      </w:r>
      <w:r w:rsidRPr="003E6B29">
        <w:t>exponential</w:t>
      </w:r>
      <w:r w:rsidRPr="003E6B29">
        <w:rPr>
          <w:rFonts w:ascii="Gautami" w:hAnsi="Gautami"/>
        </w:rPr>
        <w:t>​ ​</w:t>
      </w:r>
      <w:r w:rsidRPr="003E6B29">
        <w:t>decay.</w:t>
      </w:r>
      <w:r w:rsidRPr="003E6B29">
        <w:rPr>
          <w:rFonts w:ascii="Gautami" w:hAnsi="Gautami"/>
        </w:rPr>
        <w:t>​ ​</w:t>
      </w:r>
      <w:r w:rsidRPr="003E6B29">
        <w:t>More</w:t>
      </w:r>
      <w:r w:rsidRPr="003E6B29">
        <w:rPr>
          <w:rFonts w:ascii="Gautami" w:hAnsi="Gautami"/>
        </w:rPr>
        <w:t>​ ​</w:t>
      </w:r>
      <w:r w:rsidRPr="003E6B29">
        <w:t>than</w:t>
      </w:r>
      <w:r w:rsidRPr="003E6B29">
        <w:rPr>
          <w:rFonts w:ascii="Gautami" w:hAnsi="Gautami"/>
        </w:rPr>
        <w:t>​ ​</w:t>
      </w:r>
      <w:r w:rsidRPr="003E6B29">
        <w:t>75%</w:t>
      </w:r>
      <w:r w:rsidRPr="003E6B29">
        <w:rPr>
          <w:rFonts w:ascii="Gautami" w:hAnsi="Gautami"/>
        </w:rPr>
        <w:t>​ ​</w:t>
      </w:r>
      <w:r w:rsidRPr="003E6B29">
        <w:t>of</w:t>
      </w:r>
      <w:r w:rsidRPr="003E6B29">
        <w:rPr>
          <w:rFonts w:ascii="Gautami" w:hAnsi="Gautami"/>
        </w:rPr>
        <w:t>​ ​</w:t>
      </w:r>
      <w:r w:rsidRPr="003E6B29">
        <w:t>the</w:t>
      </w:r>
      <w:r w:rsidRPr="003E6B29">
        <w:rPr>
          <w:rFonts w:ascii="Gautami" w:hAnsi="Gautami"/>
        </w:rPr>
        <w:t>​ ​</w:t>
      </w:r>
      <w:r w:rsidRPr="003E6B29">
        <w:t>movies</w:t>
      </w:r>
      <w:r>
        <w:t xml:space="preserve"> </w:t>
      </w:r>
      <w:r w:rsidRPr="003E6B29">
        <w:t>have</w:t>
      </w:r>
      <w:r w:rsidRPr="003E6B29">
        <w:rPr>
          <w:rFonts w:ascii="Gautami" w:hAnsi="Gautami"/>
        </w:rPr>
        <w:t>​ ​</w:t>
      </w:r>
      <w:r w:rsidRPr="003E6B29">
        <w:t>a</w:t>
      </w:r>
      <w:r w:rsidRPr="003E6B29">
        <w:rPr>
          <w:rFonts w:ascii="Gautami" w:hAnsi="Gautami"/>
        </w:rPr>
        <w:t>​ ​</w:t>
      </w:r>
      <w:r w:rsidRPr="003E6B29">
        <w:t>budget</w:t>
      </w:r>
      <w:r w:rsidRPr="003E6B29">
        <w:rPr>
          <w:rFonts w:ascii="Gautami" w:hAnsi="Gautami"/>
        </w:rPr>
        <w:t>​ ​</w:t>
      </w:r>
      <w:r w:rsidRPr="003E6B29">
        <w:t>smaller</w:t>
      </w:r>
      <w:r w:rsidRPr="003E6B29">
        <w:rPr>
          <w:rFonts w:ascii="Gautami" w:hAnsi="Gautami"/>
        </w:rPr>
        <w:t>​ ​</w:t>
      </w:r>
      <w:r w:rsidRPr="003E6B29">
        <w:t>than</w:t>
      </w:r>
      <w:r w:rsidRPr="003E6B29">
        <w:rPr>
          <w:rFonts w:ascii="Gautami" w:hAnsi="Gautami"/>
        </w:rPr>
        <w:t>​ ​</w:t>
      </w:r>
      <w:r w:rsidRPr="003E6B29">
        <w:t>25</w:t>
      </w:r>
      <w:r w:rsidRPr="003E6B29">
        <w:rPr>
          <w:rFonts w:ascii="Gautami" w:hAnsi="Gautami"/>
        </w:rPr>
        <w:t>​ ​</w:t>
      </w:r>
      <w:r w:rsidRPr="003E6B29">
        <w:t>million</w:t>
      </w:r>
      <w:r w:rsidRPr="003E6B29">
        <w:rPr>
          <w:rFonts w:ascii="Gautami" w:hAnsi="Gautami"/>
        </w:rPr>
        <w:t>​ ​</w:t>
      </w:r>
      <w:r w:rsidRPr="003E6B29">
        <w:t>dollars.</w:t>
      </w:r>
    </w:p>
    <w:p w:rsidR="003E6B29" w:rsidRDefault="003E6B29" w:rsidP="003E6B29"/>
    <w:p w:rsidR="003E6B29" w:rsidRDefault="003E6B29" w:rsidP="003E6B29">
      <w:pPr>
        <w:rPr>
          <w:shd w:val="clear" w:color="auto" w:fill="FFFFFF"/>
        </w:rPr>
      </w:pPr>
      <w:r>
        <w:rPr>
          <w:shd w:val="clear" w:color="auto" w:fill="FFFFFF"/>
        </w:rPr>
        <w:t xml:space="preserve">Two Pirates of the </w:t>
      </w:r>
      <w:proofErr w:type="spellStart"/>
      <w:r>
        <w:rPr>
          <w:shd w:val="clear" w:color="auto" w:fill="FFFFFF"/>
        </w:rPr>
        <w:t>Carribean</w:t>
      </w:r>
      <w:proofErr w:type="spellEnd"/>
      <w:r>
        <w:rPr>
          <w:shd w:val="clear" w:color="auto" w:fill="FFFFFF"/>
        </w:rPr>
        <w:t xml:space="preserve"> films occupy the top spot in this list and 5th spot with a staggering budget of over 300 million dollars. In between superhero movies collections Avengers: Endgame, Avengers: infinity war, Justice League were present.</w:t>
      </w:r>
    </w:p>
    <w:p w:rsidR="003E6B29" w:rsidRDefault="003E6B29" w:rsidP="003E6B29">
      <w:pPr>
        <w:jc w:val="center"/>
      </w:pPr>
      <w:r w:rsidRPr="003E6B29">
        <w:drawing>
          <wp:inline distT="0" distB="0" distL="0" distR="0" wp14:anchorId="13604146" wp14:editId="7D168830">
            <wp:extent cx="2343105" cy="238723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6099" cy="24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29" w:rsidRDefault="003E6B29" w:rsidP="003E6B29">
      <w:pPr>
        <w:rPr>
          <w:shd w:val="clear" w:color="auto" w:fill="FFFFFF"/>
        </w:rPr>
      </w:pPr>
      <w:r>
        <w:rPr>
          <w:shd w:val="clear" w:color="auto" w:fill="FFFFFF"/>
        </w:rPr>
        <w:t>The Pearson r value of 0.73 between the two quantities indicates a very strong correlation.</w:t>
      </w:r>
    </w:p>
    <w:p w:rsidR="003E6B29" w:rsidRDefault="003E6B29" w:rsidP="003E6B29">
      <w:pPr>
        <w:rPr>
          <w:shd w:val="clear" w:color="auto" w:fill="FFFFFF"/>
        </w:rPr>
      </w:pPr>
    </w:p>
    <w:p w:rsidR="003E6B29" w:rsidRDefault="003E6B29" w:rsidP="003E6B29">
      <w:pPr>
        <w:pStyle w:val="Heading2"/>
      </w:pPr>
      <w:r>
        <w:lastRenderedPageBreak/>
        <w:t>3.11 Revenue</w:t>
      </w:r>
    </w:p>
    <w:p w:rsidR="003E6B29" w:rsidRDefault="003E6B29" w:rsidP="003E6B29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mean gross of a movie is </w:t>
      </w:r>
      <w:r>
        <w:rPr>
          <w:b/>
          <w:bCs/>
          <w:shd w:val="clear" w:color="auto" w:fill="FFFFFF"/>
        </w:rPr>
        <w:t>63.1 million dollars</w:t>
      </w:r>
      <w:r>
        <w:rPr>
          <w:shd w:val="clear" w:color="auto" w:fill="FFFFFF"/>
        </w:rPr>
        <w:t> whereas the median gross is much lower at </w:t>
      </w:r>
      <w:r>
        <w:rPr>
          <w:b/>
          <w:bCs/>
          <w:shd w:val="clear" w:color="auto" w:fill="FFFFFF"/>
        </w:rPr>
        <w:t>12.9 million dollars</w:t>
      </w:r>
      <w:r>
        <w:rPr>
          <w:shd w:val="clear" w:color="auto" w:fill="FFFFFF"/>
        </w:rPr>
        <w:t>, suggesting the skewed nature of revenue. The lowest revenue generated by a movie is just 1 dollar whereas the highest grossing movie of all time has raked in an astonishing </w:t>
      </w:r>
      <w:r>
        <w:rPr>
          <w:b/>
          <w:bCs/>
          <w:shd w:val="clear" w:color="auto" w:fill="FFFFFF"/>
        </w:rPr>
        <w:t>2.78 billion dollars</w:t>
      </w:r>
      <w:r>
        <w:rPr>
          <w:shd w:val="clear" w:color="auto" w:fill="FFFFFF"/>
        </w:rPr>
        <w:t>.</w:t>
      </w:r>
    </w:p>
    <w:p w:rsidR="003E6B29" w:rsidRDefault="003E6B29" w:rsidP="003E6B29">
      <w:pPr>
        <w:jc w:val="both"/>
      </w:pPr>
      <w:r w:rsidRPr="003E6B29">
        <w:drawing>
          <wp:inline distT="0" distB="0" distL="0" distR="0" wp14:anchorId="31F16A46" wp14:editId="7B9EA1D8">
            <wp:extent cx="6858000" cy="2160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29" w:rsidRDefault="003E6B29" w:rsidP="003E6B29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As can be seen from the figure, the maximum gross has steadily risen over the years. The world of movies broke the 1 billion dollar mark in 1997 with the release of Titanic. It took another 12 years to break the 2 billion dollar mark with Avatar. Both these movies were directed by James Cameron.</w:t>
      </w:r>
    </w:p>
    <w:p w:rsidR="003E6B29" w:rsidRDefault="003E6B29" w:rsidP="003E6B29">
      <w:pPr>
        <w:jc w:val="both"/>
        <w:rPr>
          <w:shd w:val="clear" w:color="auto" w:fill="FFFFFF"/>
        </w:rPr>
      </w:pPr>
    </w:p>
    <w:p w:rsidR="003E6B29" w:rsidRDefault="003E6B29" w:rsidP="003E6B29">
      <w:pPr>
        <w:pStyle w:val="Heading2"/>
      </w:pPr>
      <w:r>
        <w:t>3.12 Genres</w:t>
      </w:r>
    </w:p>
    <w:p w:rsidR="003E6B29" w:rsidRDefault="003E6B29" w:rsidP="003E6B29">
      <w:pPr>
        <w:jc w:val="center"/>
      </w:pPr>
      <w:r w:rsidRPr="003E6B29">
        <w:drawing>
          <wp:inline distT="0" distB="0" distL="0" distR="0" wp14:anchorId="23E547BE" wp14:editId="383DF190">
            <wp:extent cx="6496050" cy="27896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0023" cy="27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29" w:rsidRDefault="003E6B29" w:rsidP="003E6B29">
      <w:pPr>
        <w:jc w:val="both"/>
        <w:rPr>
          <w:shd w:val="clear" w:color="auto" w:fill="FFFFFF"/>
        </w:rPr>
      </w:pPr>
      <w:r>
        <w:rPr>
          <w:b/>
          <w:bCs/>
          <w:shd w:val="clear" w:color="auto" w:fill="FFFFFF"/>
        </w:rPr>
        <w:t>Drama</w:t>
      </w:r>
      <w:r>
        <w:rPr>
          <w:shd w:val="clear" w:color="auto" w:fill="FFFFFF"/>
        </w:rPr>
        <w:t> is the most commonly occurring genre with almost half the movies identifying itself as a drama film. Comedy comes in at a distant second with 25% of the movies having adequate doses of humor. Other major genres represented in the top 10 are Action, Horror, Crime, Mystery, Science Fiction, Animation and Fantasy.</w:t>
      </w:r>
    </w:p>
    <w:p w:rsidR="003E6B29" w:rsidRDefault="003E6B29" w:rsidP="003E6B29">
      <w:pPr>
        <w:jc w:val="center"/>
      </w:pPr>
      <w:r w:rsidRPr="003E6B29">
        <w:lastRenderedPageBreak/>
        <w:drawing>
          <wp:inline distT="0" distB="0" distL="0" distR="0" wp14:anchorId="5B5A0FF1" wp14:editId="0B0AA9E1">
            <wp:extent cx="6334125" cy="351485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5951" cy="35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B29" w:rsidRDefault="003E6B29" w:rsidP="003E6B29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The proportion of movies of each genre has remained fairly constant since the beginning of this century except for Drama. The proportion of drama films has fallen by over 5%. Thriller movies have enjoyed a slight increase in their share.</w:t>
      </w:r>
    </w:p>
    <w:p w:rsidR="003E6B29" w:rsidRDefault="003E6B29" w:rsidP="003E6B29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 w:rsidR="003E6B29" w:rsidRDefault="003E6B29" w:rsidP="003E6B29">
      <w:pPr>
        <w:jc w:val="center"/>
      </w:pPr>
      <w:r w:rsidRPr="003E6B29">
        <w:drawing>
          <wp:inline distT="0" distB="0" distL="0" distR="0" wp14:anchorId="42C542DF" wp14:editId="3029227B">
            <wp:extent cx="5819775" cy="31092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2834" cy="31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2" w:rsidRDefault="003E6B29" w:rsidP="003E6B29">
      <w:pPr>
        <w:jc w:val="both"/>
        <w:rPr>
          <w:shd w:val="clear" w:color="auto" w:fill="FFFFFF"/>
        </w:rPr>
      </w:pPr>
      <w:r>
        <w:rPr>
          <w:b/>
          <w:bCs/>
          <w:shd w:val="clear" w:color="auto" w:fill="FFFFFF"/>
        </w:rPr>
        <w:t>Animation</w:t>
      </w:r>
      <w:r>
        <w:rPr>
          <w:shd w:val="clear" w:color="auto" w:fill="FFFFFF"/>
        </w:rPr>
        <w:t> movies has the largest 25-75 range as well as the median revenue among all the genres plotted. </w:t>
      </w:r>
      <w:r>
        <w:rPr>
          <w:b/>
          <w:bCs/>
          <w:shd w:val="clear" w:color="auto" w:fill="FFFFFF"/>
        </w:rPr>
        <w:t>Fantasy and Science Fiction</w:t>
      </w:r>
      <w:r>
        <w:rPr>
          <w:shd w:val="clear" w:color="auto" w:fill="FFFFFF"/>
        </w:rPr>
        <w:t> have the second and third highest median revenue respectively.</w:t>
      </w:r>
    </w:p>
    <w:p w:rsidR="007A7C92" w:rsidRDefault="007A7C92" w:rsidP="003E6B29">
      <w:pPr>
        <w:jc w:val="both"/>
        <w:rPr>
          <w:shd w:val="clear" w:color="auto" w:fill="FFFFFF"/>
        </w:rPr>
      </w:pPr>
    </w:p>
    <w:p w:rsidR="007A7C92" w:rsidRDefault="007A7C92" w:rsidP="007A7C92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3.13 Cast &amp; Crew</w:t>
      </w:r>
    </w:p>
    <w:p w:rsidR="007A7C92" w:rsidRDefault="007A7C92" w:rsidP="007A7C92">
      <w:r w:rsidRPr="007A7C92">
        <w:drawing>
          <wp:inline distT="0" distB="0" distL="0" distR="0" wp14:anchorId="39082A54" wp14:editId="1F6C8D74">
            <wp:extent cx="3098135" cy="284797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2711" cy="28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C92">
        <w:drawing>
          <wp:inline distT="0" distB="0" distL="0" distR="0" wp14:anchorId="11B0E19B" wp14:editId="25B4A7E3">
            <wp:extent cx="3114675" cy="29775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7381" cy="29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92" w:rsidRDefault="007B71D0" w:rsidP="007B71D0">
      <w:pPr>
        <w:pStyle w:val="Heading1"/>
      </w:pPr>
      <w:r>
        <w:t>4. Regression: Predicting Movie Revenue</w:t>
      </w:r>
    </w:p>
    <w:p w:rsidR="007B71D0" w:rsidRDefault="007B71D0" w:rsidP="007B71D0">
      <w:pPr>
        <w:jc w:val="both"/>
      </w:pPr>
      <w:r w:rsidRPr="007B71D0">
        <w:t>Predicting</w:t>
      </w:r>
      <w:r w:rsidRPr="007B71D0">
        <w:rPr>
          <w:rFonts w:ascii="Gautami" w:hAnsi="Gautami"/>
        </w:rPr>
        <w:t>​ ​</w:t>
      </w:r>
      <w:r w:rsidRPr="007B71D0">
        <w:t>Movie</w:t>
      </w:r>
      <w:r w:rsidRPr="007B71D0">
        <w:rPr>
          <w:rFonts w:ascii="Gautami" w:hAnsi="Gautami"/>
        </w:rPr>
        <w:t>​ ​</w:t>
      </w:r>
      <w:r w:rsidRPr="007B71D0">
        <w:t>Revenues</w:t>
      </w:r>
      <w:r w:rsidRPr="007B71D0">
        <w:rPr>
          <w:rFonts w:ascii="Gautami" w:hAnsi="Gautami"/>
        </w:rPr>
        <w:t>​ ​</w:t>
      </w:r>
      <w:r w:rsidRPr="007B71D0">
        <w:t>is</w:t>
      </w:r>
      <w:r w:rsidRPr="007B71D0">
        <w:rPr>
          <w:rFonts w:ascii="Gautami" w:hAnsi="Gautami"/>
        </w:rPr>
        <w:t>​ ​</w:t>
      </w:r>
      <w:r w:rsidRPr="007B71D0">
        <w:t>an</w:t>
      </w:r>
      <w:r w:rsidRPr="007B71D0">
        <w:rPr>
          <w:rFonts w:ascii="Gautami" w:hAnsi="Gautami"/>
        </w:rPr>
        <w:t>​ ​</w:t>
      </w:r>
      <w:r w:rsidRPr="007B71D0">
        <w:t>extremely</w:t>
      </w:r>
      <w:r w:rsidRPr="007B71D0">
        <w:rPr>
          <w:rFonts w:ascii="Gautami" w:hAnsi="Gautami"/>
        </w:rPr>
        <w:t>​ ​</w:t>
      </w:r>
      <w:r w:rsidRPr="007B71D0">
        <w:t>popular</w:t>
      </w:r>
      <w:r w:rsidRPr="007B71D0">
        <w:rPr>
          <w:rFonts w:ascii="Gautami" w:hAnsi="Gautami"/>
        </w:rPr>
        <w:t>​ ​</w:t>
      </w:r>
      <w:r w:rsidRPr="007B71D0">
        <w:t>problem</w:t>
      </w:r>
      <w:r w:rsidRPr="007B71D0">
        <w:rPr>
          <w:rFonts w:ascii="Gautami" w:hAnsi="Gautami"/>
        </w:rPr>
        <w:t>​ ​</w:t>
      </w:r>
      <w:r w:rsidRPr="007B71D0">
        <w:t>in</w:t>
      </w:r>
      <w:r w:rsidRPr="007B71D0">
        <w:rPr>
          <w:rFonts w:ascii="Gautami" w:hAnsi="Gautami"/>
        </w:rPr>
        <w:t>​ ​</w:t>
      </w:r>
      <w:r w:rsidRPr="007B71D0">
        <w:t>Machine</w:t>
      </w:r>
      <w:r w:rsidRPr="007B71D0">
        <w:rPr>
          <w:rFonts w:ascii="Gautami" w:hAnsi="Gautami"/>
        </w:rPr>
        <w:t>​ ​</w:t>
      </w:r>
      <w:r w:rsidRPr="007B71D0">
        <w:t>Learning</w:t>
      </w:r>
      <w:r>
        <w:t xml:space="preserve"> </w:t>
      </w:r>
      <w:r w:rsidRPr="007B71D0">
        <w:t>We</w:t>
      </w:r>
      <w:r w:rsidRPr="007B71D0">
        <w:rPr>
          <w:rFonts w:ascii="Gautami" w:hAnsi="Gautami"/>
        </w:rPr>
        <w:t>​ ​</w:t>
      </w:r>
      <w:r w:rsidRPr="007B71D0">
        <w:t>will</w:t>
      </w:r>
      <w:r w:rsidRPr="007B71D0">
        <w:rPr>
          <w:rFonts w:ascii="Gautami" w:hAnsi="Gautami"/>
        </w:rPr>
        <w:t>​ ​</w:t>
      </w:r>
      <w:r w:rsidRPr="007B71D0">
        <w:t>be</w:t>
      </w:r>
      <w:r w:rsidRPr="007B71D0">
        <w:rPr>
          <w:rFonts w:ascii="Gautami" w:hAnsi="Gautami"/>
        </w:rPr>
        <w:t>​ ​</w:t>
      </w:r>
      <w:r w:rsidRPr="007B71D0">
        <w:t>using</w:t>
      </w:r>
      <w:r>
        <w:t xml:space="preserve"> </w:t>
      </w:r>
      <w:r w:rsidRPr="007B71D0">
        <w:t>TMDB's</w:t>
      </w:r>
      <w:r w:rsidRPr="007B71D0">
        <w:rPr>
          <w:rFonts w:ascii="Gautami" w:hAnsi="Gautami"/>
        </w:rPr>
        <w:t>​ ​</w:t>
      </w:r>
      <w:r w:rsidRPr="007B71D0">
        <w:t>Popularity</w:t>
      </w:r>
      <w:r w:rsidRPr="007B71D0">
        <w:rPr>
          <w:rFonts w:ascii="Gautami" w:hAnsi="Gautami"/>
        </w:rPr>
        <w:t>​ ​</w:t>
      </w:r>
      <w:r w:rsidRPr="007B71D0">
        <w:t>Score</w:t>
      </w:r>
      <w:r w:rsidRPr="007B71D0">
        <w:rPr>
          <w:rFonts w:ascii="Gautami" w:hAnsi="Gautami"/>
        </w:rPr>
        <w:t>​ ​</w:t>
      </w:r>
      <w:r w:rsidRPr="007B71D0">
        <w:t>and</w:t>
      </w:r>
      <w:r w:rsidRPr="007B71D0">
        <w:rPr>
          <w:rFonts w:ascii="Gautami" w:hAnsi="Gautami"/>
        </w:rPr>
        <w:t>​ ​</w:t>
      </w:r>
      <w:r w:rsidRPr="007B71D0">
        <w:t>Vote</w:t>
      </w:r>
      <w:r w:rsidRPr="007B71D0">
        <w:rPr>
          <w:rFonts w:ascii="Gautami" w:hAnsi="Gautami"/>
        </w:rPr>
        <w:t>​ ​</w:t>
      </w:r>
      <w:r w:rsidRPr="007B71D0">
        <w:t>Average</w:t>
      </w:r>
      <w:r w:rsidRPr="007B71D0">
        <w:rPr>
          <w:rFonts w:ascii="Gautami" w:hAnsi="Gautami"/>
        </w:rPr>
        <w:t>​ ​</w:t>
      </w:r>
      <w:r w:rsidRPr="007B71D0">
        <w:t>as</w:t>
      </w:r>
      <w:r w:rsidRPr="007B71D0">
        <w:rPr>
          <w:rFonts w:ascii="Gautami" w:hAnsi="Gautami"/>
        </w:rPr>
        <w:t>​ ​</w:t>
      </w:r>
      <w:r w:rsidRPr="007B71D0">
        <w:t>our</w:t>
      </w:r>
      <w:r w:rsidRPr="007B71D0">
        <w:rPr>
          <w:rFonts w:ascii="Gautami" w:hAnsi="Gautami"/>
        </w:rPr>
        <w:t>​ ​</w:t>
      </w:r>
      <w:r w:rsidRPr="007B71D0">
        <w:t>features</w:t>
      </w:r>
      <w:r w:rsidRPr="007B71D0">
        <w:rPr>
          <w:rFonts w:ascii="Gautami" w:hAnsi="Gautami"/>
        </w:rPr>
        <w:t>​ ​</w:t>
      </w:r>
      <w:r w:rsidRPr="007B71D0">
        <w:t>in</w:t>
      </w:r>
      <w:r w:rsidRPr="007B71D0">
        <w:rPr>
          <w:rFonts w:ascii="Gautami" w:hAnsi="Gautami"/>
        </w:rPr>
        <w:t>​ ​</w:t>
      </w:r>
      <w:r w:rsidRPr="007B71D0">
        <w:t>our</w:t>
      </w:r>
      <w:r w:rsidRPr="007B71D0">
        <w:rPr>
          <w:rFonts w:ascii="Gautami" w:hAnsi="Gautami"/>
        </w:rPr>
        <w:t>​ ​</w:t>
      </w:r>
      <w:r w:rsidRPr="007B71D0">
        <w:t>model</w:t>
      </w:r>
      <w:r w:rsidRPr="007B71D0">
        <w:rPr>
          <w:rFonts w:ascii="Gautami" w:hAnsi="Gautami"/>
        </w:rPr>
        <w:t>​ ​</w:t>
      </w:r>
      <w:r w:rsidRPr="007B71D0">
        <w:t>to</w:t>
      </w:r>
      <w:r w:rsidRPr="007B71D0">
        <w:rPr>
          <w:rFonts w:ascii="Gautami" w:hAnsi="Gautami"/>
        </w:rPr>
        <w:t>​ ​</w:t>
      </w:r>
      <w:r w:rsidRPr="007B71D0">
        <w:t>assign</w:t>
      </w:r>
      <w:r w:rsidRPr="007B71D0">
        <w:rPr>
          <w:rFonts w:ascii="Gautami" w:hAnsi="Gautami"/>
        </w:rPr>
        <w:t>​ ​</w:t>
      </w:r>
      <w:r w:rsidRPr="007B71D0">
        <w:t>a</w:t>
      </w:r>
      <w:r w:rsidRPr="007B71D0">
        <w:rPr>
          <w:rFonts w:ascii="Gautami" w:hAnsi="Gautami"/>
        </w:rPr>
        <w:t>​ ​</w:t>
      </w:r>
      <w:r w:rsidRPr="007B71D0">
        <w:t>numerical</w:t>
      </w:r>
      <w:r>
        <w:t xml:space="preserve"> </w:t>
      </w:r>
      <w:r w:rsidRPr="007B71D0">
        <w:t>value</w:t>
      </w:r>
      <w:r w:rsidRPr="007B71D0">
        <w:rPr>
          <w:rFonts w:ascii="Gautami" w:hAnsi="Gautami"/>
        </w:rPr>
        <w:t>​ ​</w:t>
      </w:r>
      <w:r w:rsidRPr="007B71D0">
        <w:t>to</w:t>
      </w:r>
      <w:r w:rsidRPr="007B71D0">
        <w:rPr>
          <w:rFonts w:ascii="Gautami" w:hAnsi="Gautami"/>
        </w:rPr>
        <w:t>​ ​</w:t>
      </w:r>
      <w:r w:rsidRPr="007B71D0">
        <w:t>popularity.</w:t>
      </w:r>
      <w:r w:rsidRPr="007B71D0">
        <w:rPr>
          <w:rFonts w:ascii="Gautami" w:hAnsi="Gautami"/>
        </w:rPr>
        <w:t>​ ​</w:t>
      </w:r>
      <w:r w:rsidRPr="007B71D0">
        <w:t>However,</w:t>
      </w:r>
      <w:r w:rsidRPr="007B71D0">
        <w:rPr>
          <w:rFonts w:ascii="Gautami" w:hAnsi="Gautami"/>
        </w:rPr>
        <w:t>​ ​</w:t>
      </w:r>
      <w:r w:rsidRPr="007B71D0">
        <w:t>it</w:t>
      </w:r>
      <w:r w:rsidRPr="007B71D0">
        <w:rPr>
          <w:rFonts w:ascii="Gautami" w:hAnsi="Gautami"/>
        </w:rPr>
        <w:t>​ ​</w:t>
      </w:r>
      <w:r w:rsidRPr="007B71D0">
        <w:t>must</w:t>
      </w:r>
      <w:r w:rsidRPr="007B71D0">
        <w:rPr>
          <w:rFonts w:ascii="Gautami" w:hAnsi="Gautami"/>
        </w:rPr>
        <w:t>​ ​</w:t>
      </w:r>
      <w:r w:rsidRPr="007B71D0">
        <w:t>be</w:t>
      </w:r>
      <w:r w:rsidRPr="007B71D0">
        <w:rPr>
          <w:rFonts w:ascii="Gautami" w:hAnsi="Gautami"/>
        </w:rPr>
        <w:t>​ ​</w:t>
      </w:r>
      <w:r w:rsidRPr="007B71D0">
        <w:t>kept</w:t>
      </w:r>
      <w:r w:rsidRPr="007B71D0">
        <w:rPr>
          <w:rFonts w:ascii="Gautami" w:hAnsi="Gautami"/>
        </w:rPr>
        <w:t>​ ​</w:t>
      </w:r>
      <w:r w:rsidRPr="007B71D0">
        <w:t>in</w:t>
      </w:r>
      <w:r w:rsidRPr="007B71D0">
        <w:rPr>
          <w:rFonts w:ascii="Gautami" w:hAnsi="Gautami"/>
        </w:rPr>
        <w:t>​ ​</w:t>
      </w:r>
      <w:r w:rsidRPr="007B71D0">
        <w:t>mind</w:t>
      </w:r>
      <w:r w:rsidRPr="007B71D0">
        <w:rPr>
          <w:rFonts w:ascii="Gautami" w:hAnsi="Gautami"/>
        </w:rPr>
        <w:t>​ ​</w:t>
      </w:r>
      <w:r w:rsidRPr="007B71D0">
        <w:t>that</w:t>
      </w:r>
      <w:r w:rsidRPr="007B71D0">
        <w:rPr>
          <w:rFonts w:ascii="Gautami" w:hAnsi="Gautami"/>
        </w:rPr>
        <w:t>​ ​</w:t>
      </w:r>
      <w:r w:rsidRPr="007B71D0">
        <w:t>these</w:t>
      </w:r>
      <w:r w:rsidRPr="007B71D0">
        <w:rPr>
          <w:rFonts w:ascii="Gautami" w:hAnsi="Gautami"/>
        </w:rPr>
        <w:t>​ ​</w:t>
      </w:r>
      <w:r w:rsidRPr="007B71D0">
        <w:t>metrics</w:t>
      </w:r>
      <w:r w:rsidRPr="007B71D0">
        <w:rPr>
          <w:rFonts w:ascii="Gautami" w:hAnsi="Gautami"/>
        </w:rPr>
        <w:t>​ ​</w:t>
      </w:r>
      <w:r w:rsidRPr="007B71D0">
        <w:t>will</w:t>
      </w:r>
      <w:r w:rsidRPr="007B71D0">
        <w:rPr>
          <w:rFonts w:ascii="Gautami" w:hAnsi="Gautami"/>
        </w:rPr>
        <w:t>​ ​</w:t>
      </w:r>
      <w:r w:rsidRPr="007B71D0">
        <w:t>not</w:t>
      </w:r>
      <w:r w:rsidRPr="007B71D0">
        <w:rPr>
          <w:rFonts w:ascii="Gautami" w:hAnsi="Gautami"/>
        </w:rPr>
        <w:t>​ ​</w:t>
      </w:r>
      <w:r w:rsidRPr="007B71D0">
        <w:t>be</w:t>
      </w:r>
      <w:r w:rsidRPr="007B71D0">
        <w:rPr>
          <w:rFonts w:ascii="Gautami" w:hAnsi="Gautami"/>
        </w:rPr>
        <w:t>​ ​</w:t>
      </w:r>
      <w:r w:rsidRPr="007B71D0">
        <w:t>available</w:t>
      </w:r>
      <w:r w:rsidRPr="007B71D0">
        <w:rPr>
          <w:rFonts w:ascii="Gautami" w:hAnsi="Gautami"/>
        </w:rPr>
        <w:t>​ ​</w:t>
      </w:r>
      <w:r w:rsidRPr="007B71D0">
        <w:t>when</w:t>
      </w:r>
      <w:r>
        <w:t xml:space="preserve"> </w:t>
      </w:r>
      <w:r w:rsidRPr="007B71D0">
        <w:t>predicting</w:t>
      </w:r>
      <w:r w:rsidRPr="007B71D0">
        <w:rPr>
          <w:rFonts w:ascii="Gautami" w:hAnsi="Gautami"/>
        </w:rPr>
        <w:t>​ ​</w:t>
      </w:r>
      <w:r w:rsidRPr="007B71D0">
        <w:t>movie</w:t>
      </w:r>
      <w:r w:rsidRPr="007B71D0">
        <w:rPr>
          <w:rFonts w:ascii="Gautami" w:hAnsi="Gautami"/>
        </w:rPr>
        <w:t>​ ​</w:t>
      </w:r>
      <w:r w:rsidRPr="007B71D0">
        <w:t>revenues</w:t>
      </w:r>
      <w:r w:rsidRPr="007B71D0">
        <w:rPr>
          <w:rFonts w:ascii="Gautami" w:hAnsi="Gautami"/>
        </w:rPr>
        <w:t>​ ​</w:t>
      </w:r>
      <w:r w:rsidRPr="007B71D0">
        <w:t>in</w:t>
      </w:r>
      <w:r w:rsidRPr="007B71D0">
        <w:rPr>
          <w:rFonts w:ascii="Gautami" w:hAnsi="Gautami"/>
        </w:rPr>
        <w:t>​ ​</w:t>
      </w:r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real</w:t>
      </w:r>
      <w:r w:rsidRPr="007B71D0">
        <w:rPr>
          <w:rFonts w:ascii="Gautami" w:hAnsi="Gautami"/>
        </w:rPr>
        <w:t>​ ​</w:t>
      </w:r>
      <w:r w:rsidRPr="007B71D0">
        <w:t>world,</w:t>
      </w:r>
      <w:r w:rsidRPr="007B71D0">
        <w:rPr>
          <w:rFonts w:ascii="Gautami" w:hAnsi="Gautami"/>
        </w:rPr>
        <w:t>​ ​</w:t>
      </w:r>
      <w:r w:rsidRPr="007B71D0">
        <w:t>when</w:t>
      </w:r>
      <w:r w:rsidRPr="007B71D0">
        <w:rPr>
          <w:rFonts w:ascii="Gautami" w:hAnsi="Gautami"/>
        </w:rPr>
        <w:t>​ ​</w:t>
      </w:r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movie</w:t>
      </w:r>
      <w:r w:rsidRPr="007B71D0">
        <w:rPr>
          <w:rFonts w:ascii="Gautami" w:hAnsi="Gautami"/>
        </w:rPr>
        <w:t>​ ​</w:t>
      </w:r>
      <w:r w:rsidRPr="007B71D0">
        <w:t>has</w:t>
      </w:r>
      <w:r w:rsidRPr="007B71D0">
        <w:rPr>
          <w:rFonts w:ascii="Gautami" w:hAnsi="Gautami"/>
        </w:rPr>
        <w:t>​ ​</w:t>
      </w:r>
      <w:r w:rsidRPr="007B71D0">
        <w:t>not</w:t>
      </w:r>
      <w:r w:rsidRPr="007B71D0">
        <w:rPr>
          <w:rFonts w:ascii="Gautami" w:hAnsi="Gautami"/>
        </w:rPr>
        <w:t>​ ​</w:t>
      </w:r>
      <w:r w:rsidRPr="007B71D0">
        <w:t>been</w:t>
      </w:r>
      <w:r w:rsidRPr="007B71D0">
        <w:rPr>
          <w:rFonts w:ascii="Gautami" w:hAnsi="Gautami"/>
        </w:rPr>
        <w:t>​ ​</w:t>
      </w:r>
      <w:r w:rsidRPr="007B71D0">
        <w:t>released</w:t>
      </w:r>
      <w:r w:rsidRPr="007B71D0">
        <w:rPr>
          <w:rFonts w:ascii="Gautami" w:hAnsi="Gautami"/>
        </w:rPr>
        <w:t>​ ​</w:t>
      </w:r>
      <w:r w:rsidRPr="007B71D0">
        <w:t>yet.</w:t>
      </w:r>
    </w:p>
    <w:p w:rsidR="007B71D0" w:rsidRDefault="007B71D0" w:rsidP="007B71D0">
      <w:pPr>
        <w:jc w:val="both"/>
      </w:pPr>
    </w:p>
    <w:p w:rsidR="007B71D0" w:rsidRDefault="007B71D0" w:rsidP="007B71D0">
      <w:pPr>
        <w:pStyle w:val="Heading2"/>
      </w:pPr>
      <w:r>
        <w:t>4.1 Feature Engineering</w:t>
      </w:r>
    </w:p>
    <w:p w:rsidR="007B71D0" w:rsidRPr="007B71D0" w:rsidRDefault="007B71D0" w:rsidP="007B71D0">
      <w:pPr>
        <w:shd w:val="clear" w:color="auto" w:fill="FFFFFF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We will perform the following feature engineering tasks: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belongs_to_collection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turned into a Boolean variable. 1 indicates a movie is a part of collection whereas 0 indicates it is not.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genres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converted into number of genres.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homepage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converted into a Boolean variable that will indicate if a movie has a homepage or not.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original_language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replaced by a feature called </w:t>
      </w:r>
      <w:proofErr w:type="spellStart"/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is_foreign</w:t>
      </w:r>
      <w:proofErr w:type="spellEnd"/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to denote if a particular film is in English or a Foreign Language.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Production_companies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replaced with just the number of production companies collaborating to make the movie.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Production_countries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replaced with the number of countries the film was shot in.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day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converted into a binary feature to indicate if the film was released on a Friday.</w:t>
      </w:r>
    </w:p>
    <w:p w:rsidR="007B71D0" w:rsidRPr="007B71D0" w:rsidRDefault="007B71D0" w:rsidP="007B71D0">
      <w:pPr>
        <w:numPr>
          <w:ilvl w:val="0"/>
          <w:numId w:val="31"/>
        </w:numPr>
        <w:shd w:val="clear" w:color="auto" w:fill="FFFFFF"/>
        <w:spacing w:line="300" w:lineRule="atLeast"/>
        <w:ind w:left="480" w:right="480"/>
        <w:jc w:val="both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B71D0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month</w:t>
      </w:r>
      <w:r w:rsidRPr="007B71D0">
        <w:rPr>
          <w:rFonts w:ascii="Helvetica" w:eastAsia="Times New Roman" w:hAnsi="Helvetica" w:cs="Times New Roman"/>
          <w:color w:val="000000"/>
          <w:sz w:val="21"/>
          <w:szCs w:val="21"/>
        </w:rPr>
        <w:t> will be converted into a variable that indicates if the month was a holiday season.</w:t>
      </w:r>
    </w:p>
    <w:p w:rsidR="007B71D0" w:rsidRDefault="007B71D0" w:rsidP="007B71D0"/>
    <w:p w:rsidR="007B71D0" w:rsidRDefault="007B71D0" w:rsidP="007B71D0">
      <w:pPr>
        <w:pStyle w:val="Heading2"/>
      </w:pPr>
      <w:r>
        <w:t>4.2 Model</w:t>
      </w:r>
    </w:p>
    <w:p w:rsidR="007B71D0" w:rsidRDefault="007B71D0" w:rsidP="007B71D0"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model</w:t>
      </w:r>
      <w:r w:rsidRPr="007B71D0">
        <w:rPr>
          <w:rFonts w:ascii="Gautami" w:hAnsi="Gautami"/>
        </w:rPr>
        <w:t>​ ​</w:t>
      </w:r>
      <w:r w:rsidRPr="007B71D0">
        <w:t>that</w:t>
      </w:r>
      <w:r w:rsidRPr="007B71D0">
        <w:rPr>
          <w:rFonts w:ascii="Gautami" w:hAnsi="Gautami"/>
        </w:rPr>
        <w:t>​ ​</w:t>
      </w:r>
      <w:r w:rsidRPr="007B71D0">
        <w:t>I</w:t>
      </w:r>
      <w:r w:rsidRPr="007B71D0">
        <w:rPr>
          <w:rFonts w:ascii="Gautami" w:hAnsi="Gautami"/>
        </w:rPr>
        <w:t>​ ​</w:t>
      </w:r>
      <w:r w:rsidRPr="007B71D0">
        <w:t>choose</w:t>
      </w:r>
      <w:r w:rsidRPr="007B71D0">
        <w:rPr>
          <w:rFonts w:ascii="Gautami" w:hAnsi="Gautami"/>
        </w:rPr>
        <w:t>​ ​</w:t>
      </w:r>
      <w:r w:rsidRPr="007B71D0">
        <w:t>for</w:t>
      </w:r>
      <w:r w:rsidRPr="007B71D0">
        <w:rPr>
          <w:rFonts w:ascii="Gautami" w:hAnsi="Gautami"/>
        </w:rPr>
        <w:t>​ ​</w:t>
      </w:r>
      <w:r w:rsidRPr="007B71D0">
        <w:t>regression</w:t>
      </w:r>
      <w:r w:rsidRPr="007B71D0">
        <w:rPr>
          <w:rFonts w:ascii="Gautami" w:hAnsi="Gautami"/>
        </w:rPr>
        <w:t>​ ​</w:t>
      </w:r>
      <w:r w:rsidRPr="007B71D0">
        <w:t>is</w:t>
      </w:r>
      <w:r w:rsidRPr="007B71D0">
        <w:rPr>
          <w:rFonts w:ascii="Gautami" w:hAnsi="Gautami"/>
        </w:rPr>
        <w:t>​ ​</w:t>
      </w:r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Gradient</w:t>
      </w:r>
      <w:r w:rsidRPr="007B71D0">
        <w:rPr>
          <w:rFonts w:ascii="Gautami" w:hAnsi="Gautami"/>
        </w:rPr>
        <w:t>​ ​</w:t>
      </w:r>
      <w:r w:rsidRPr="007B71D0">
        <w:t>Boosting</w:t>
      </w:r>
      <w:r w:rsidRPr="007B71D0">
        <w:rPr>
          <w:rFonts w:ascii="Gautami" w:hAnsi="Gautami"/>
        </w:rPr>
        <w:t>​ ​</w:t>
      </w:r>
      <w:r w:rsidRPr="007B71D0">
        <w:t>Regression.</w:t>
      </w:r>
      <w:r w:rsidRPr="007B71D0">
        <w:rPr>
          <w:rFonts w:ascii="Gautami" w:hAnsi="Gautami"/>
        </w:rPr>
        <w:t>​ ​</w:t>
      </w:r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Coefficient</w:t>
      </w:r>
      <w:r w:rsidRPr="007B71D0">
        <w:rPr>
          <w:rFonts w:ascii="Gautami" w:hAnsi="Gautami"/>
        </w:rPr>
        <w:t>​ ​</w:t>
      </w:r>
      <w:r w:rsidRPr="007B71D0">
        <w:t>of</w:t>
      </w:r>
      <w:r>
        <w:t xml:space="preserve"> </w:t>
      </w:r>
      <w:r w:rsidRPr="007B71D0">
        <w:t>Determination</w:t>
      </w:r>
      <w:r w:rsidRPr="007B71D0">
        <w:rPr>
          <w:rFonts w:ascii="Gautami" w:hAnsi="Gautami"/>
        </w:rPr>
        <w:t>​ ​</w:t>
      </w:r>
      <w:r w:rsidRPr="007B71D0">
        <w:t>Score</w:t>
      </w:r>
      <w:r w:rsidRPr="007B71D0">
        <w:rPr>
          <w:rFonts w:ascii="Gautami" w:hAnsi="Gautami"/>
        </w:rPr>
        <w:t>​ ​</w:t>
      </w:r>
      <w:r w:rsidRPr="007B71D0">
        <w:t>obtained</w:t>
      </w:r>
      <w:r w:rsidRPr="007B71D0">
        <w:rPr>
          <w:rFonts w:ascii="Gautami" w:hAnsi="Gautami"/>
        </w:rPr>
        <w:t>​ ​</w:t>
      </w:r>
      <w:r w:rsidRPr="007B71D0">
        <w:t>by</w:t>
      </w:r>
      <w:r w:rsidRPr="007B71D0">
        <w:rPr>
          <w:rFonts w:ascii="Gautami" w:hAnsi="Gautami"/>
        </w:rPr>
        <w:t>​ ​</w:t>
      </w:r>
      <w:r w:rsidRPr="007B71D0">
        <w:t>the</w:t>
      </w:r>
      <w:r w:rsidRPr="007B71D0">
        <w:rPr>
          <w:rFonts w:ascii="Gautami" w:hAnsi="Gautami"/>
        </w:rPr>
        <w:t>​ ​</w:t>
      </w:r>
      <w:r w:rsidRPr="007B71D0">
        <w:t>regressor</w:t>
      </w:r>
      <w:r w:rsidRPr="007B71D0">
        <w:rPr>
          <w:rFonts w:ascii="Gautami" w:hAnsi="Gautami"/>
        </w:rPr>
        <w:t>​ ​</w:t>
      </w:r>
      <w:r w:rsidRPr="007B71D0">
        <w:t>was</w:t>
      </w:r>
      <w:r w:rsidRPr="007B71D0">
        <w:rPr>
          <w:rFonts w:ascii="Gautami" w:hAnsi="Gautami"/>
        </w:rPr>
        <w:t>​ ​</w:t>
      </w:r>
      <w:r>
        <w:t>0.79.</w:t>
      </w:r>
    </w:p>
    <w:p w:rsidR="007B71D0" w:rsidRDefault="007B71D0" w:rsidP="007B71D0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:rsidR="007B71D0" w:rsidRDefault="007B71D0" w:rsidP="007B71D0">
      <w:pPr>
        <w:pStyle w:val="Heading2"/>
      </w:pPr>
      <w:r>
        <w:lastRenderedPageBreak/>
        <w:t>4.3 Feature Importance</w:t>
      </w:r>
    </w:p>
    <w:p w:rsidR="007B71D0" w:rsidRDefault="007B71D0" w:rsidP="007B71D0">
      <w:pPr>
        <w:jc w:val="center"/>
      </w:pPr>
      <w:r w:rsidRPr="007B71D0">
        <w:drawing>
          <wp:inline distT="0" distB="0" distL="0" distR="0" wp14:anchorId="5D6B1141" wp14:editId="6B56B6F4">
            <wp:extent cx="6076950" cy="570839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0639" cy="57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A7" w:rsidRDefault="00B46CA7" w:rsidP="00B46CA7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We notice that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vote_count</w:t>
      </w:r>
      <w:r>
        <w:rPr>
          <w:shd w:val="clear" w:color="auto" w:fill="FFFFFF"/>
        </w:rPr>
        <w:t>, is the most important feature to our Gradient Boosting Model. This goes on to show the importance of popularity metrics in determining the revenue of a movie.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Budget</w:t>
      </w:r>
      <w:r>
        <w:rPr>
          <w:shd w:val="clear" w:color="auto" w:fill="FFFFFF"/>
        </w:rPr>
        <w:t> was the second most important feature followed by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Popularity</w:t>
      </w:r>
      <w:r>
        <w:rPr>
          <w:shd w:val="clear" w:color="auto" w:fill="FFFFFF"/>
        </w:rPr>
        <w:t>.</w:t>
      </w: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EE265B" w:rsidRDefault="00EE265B" w:rsidP="00B46CA7">
      <w:pPr>
        <w:jc w:val="both"/>
        <w:rPr>
          <w:shd w:val="clear" w:color="auto" w:fill="FFFFFF"/>
        </w:rPr>
      </w:pPr>
    </w:p>
    <w:p w:rsidR="00B46CA7" w:rsidRDefault="00B46CA7" w:rsidP="00B46CA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5. Classification: Predicting Movie Success</w:t>
      </w:r>
    </w:p>
    <w:p w:rsidR="00B46CA7" w:rsidRDefault="00B46CA7" w:rsidP="00B46CA7"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Classification</w:t>
      </w:r>
      <w:r w:rsidRPr="00B46CA7">
        <w:rPr>
          <w:rFonts w:ascii="Gautami" w:hAnsi="Gautami"/>
        </w:rPr>
        <w:t>​ ​</w:t>
      </w:r>
      <w:r w:rsidRPr="00B46CA7">
        <w:t>model</w:t>
      </w:r>
      <w:r w:rsidRPr="00B46CA7">
        <w:rPr>
          <w:rFonts w:ascii="Gautami" w:hAnsi="Gautami"/>
        </w:rPr>
        <w:t>​ ​</w:t>
      </w:r>
      <w:r w:rsidRPr="00B46CA7">
        <w:t>uses</w:t>
      </w:r>
      <w:r w:rsidRPr="00B46CA7">
        <w:rPr>
          <w:rFonts w:ascii="Gautami" w:hAnsi="Gautami"/>
        </w:rPr>
        <w:t>​ ​</w:t>
      </w:r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same</w:t>
      </w:r>
      <w:r w:rsidRPr="00B46CA7">
        <w:rPr>
          <w:rFonts w:ascii="Gautami" w:hAnsi="Gautami"/>
        </w:rPr>
        <w:t>​ ​</w:t>
      </w:r>
      <w:r w:rsidRPr="00B46CA7">
        <w:t>Feature</w:t>
      </w:r>
      <w:r w:rsidRPr="00B46CA7">
        <w:rPr>
          <w:rFonts w:ascii="Gautami" w:hAnsi="Gautami"/>
        </w:rPr>
        <w:t>​ ​</w:t>
      </w:r>
      <w:r w:rsidRPr="00B46CA7">
        <w:t>Engineering</w:t>
      </w:r>
      <w:r w:rsidRPr="00B46CA7">
        <w:rPr>
          <w:rFonts w:ascii="Gautami" w:hAnsi="Gautami"/>
        </w:rPr>
        <w:t>​ ​</w:t>
      </w:r>
      <w:r w:rsidRPr="00B46CA7">
        <w:t>steps</w:t>
      </w:r>
      <w:r w:rsidRPr="00B46CA7">
        <w:rPr>
          <w:rFonts w:ascii="Gautami" w:hAnsi="Gautami"/>
        </w:rPr>
        <w:t>​ ​</w:t>
      </w:r>
      <w:r w:rsidRPr="00B46CA7">
        <w:t>as</w:t>
      </w:r>
      <w:r w:rsidRPr="00B46CA7">
        <w:rPr>
          <w:rFonts w:ascii="Gautami" w:hAnsi="Gautami"/>
        </w:rPr>
        <w:t>​ ​</w:t>
      </w:r>
      <w:r w:rsidRPr="00B46CA7">
        <w:t>those</w:t>
      </w:r>
      <w:r w:rsidRPr="00B46CA7">
        <w:rPr>
          <w:rFonts w:ascii="Gautami" w:hAnsi="Gautami"/>
        </w:rPr>
        <w:t>​ ​</w:t>
      </w:r>
      <w:r w:rsidRPr="00B46CA7">
        <w:t>followed</w:t>
      </w:r>
      <w:r w:rsidRPr="00B46CA7">
        <w:rPr>
          <w:rFonts w:ascii="Gautami" w:hAnsi="Gautami"/>
        </w:rPr>
        <w:t>​ ​</w:t>
      </w:r>
      <w:r w:rsidRPr="00B46CA7">
        <w:t>by</w:t>
      </w:r>
      <w:r w:rsidRPr="00B46CA7">
        <w:rPr>
          <w:rFonts w:ascii="Gautami" w:hAnsi="Gautami"/>
        </w:rPr>
        <w:t>​ ​</w:t>
      </w:r>
      <w:r w:rsidRPr="00B46CA7">
        <w:t>the</w:t>
      </w:r>
      <w:r>
        <w:t xml:space="preserve"> </w:t>
      </w:r>
      <w:r w:rsidRPr="00B46CA7">
        <w:t>Regression</w:t>
      </w:r>
      <w:r w:rsidRPr="00B46CA7">
        <w:rPr>
          <w:rFonts w:ascii="Gautami" w:hAnsi="Gautami"/>
        </w:rPr>
        <w:t>​ ​</w:t>
      </w:r>
      <w:r w:rsidRPr="00B46CA7">
        <w:t>Model</w:t>
      </w:r>
      <w:r w:rsidRPr="00B46CA7">
        <w:rPr>
          <w:rFonts w:ascii="Gautami" w:hAnsi="Gautami"/>
        </w:rPr>
        <w:t>​ ​</w:t>
      </w:r>
      <w:r w:rsidRPr="00B46CA7">
        <w:t>built</w:t>
      </w:r>
      <w:r w:rsidRPr="00B46CA7">
        <w:rPr>
          <w:rFonts w:ascii="Gautami" w:hAnsi="Gautami"/>
        </w:rPr>
        <w:t>​ ​</w:t>
      </w:r>
      <w:r w:rsidRPr="00B46CA7">
        <w:t>in</w:t>
      </w:r>
      <w:r w:rsidRPr="00B46CA7">
        <w:rPr>
          <w:rFonts w:ascii="Gautami" w:hAnsi="Gautami"/>
        </w:rPr>
        <w:t>​ ​</w:t>
      </w:r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previous</w:t>
      </w:r>
      <w:r w:rsidRPr="00B46CA7">
        <w:rPr>
          <w:rFonts w:ascii="Gautami" w:hAnsi="Gautami"/>
        </w:rPr>
        <w:t>​ ​</w:t>
      </w:r>
      <w:r w:rsidRPr="00B46CA7">
        <w:t>section.</w:t>
      </w:r>
    </w:p>
    <w:p w:rsidR="00B46CA7" w:rsidRDefault="00B46CA7" w:rsidP="00B46CA7">
      <w:pPr>
        <w:rPr>
          <w:rFonts w:ascii="ProximaNova-Regular" w:hAnsi="ProximaNova-Regular"/>
          <w:color w:val="353744"/>
        </w:rPr>
      </w:pPr>
    </w:p>
    <w:p w:rsidR="00B46CA7" w:rsidRDefault="00B46CA7" w:rsidP="00B46CA7">
      <w:pPr>
        <w:pStyle w:val="Heading2"/>
        <w:numPr>
          <w:ilvl w:val="1"/>
          <w:numId w:val="26"/>
        </w:numPr>
      </w:pPr>
      <w:r>
        <w:t>Model</w:t>
      </w:r>
    </w:p>
    <w:p w:rsidR="00B46CA7" w:rsidRPr="00B46CA7" w:rsidRDefault="00B46CA7" w:rsidP="00B46CA7"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model</w:t>
      </w:r>
      <w:r w:rsidRPr="00B46CA7">
        <w:rPr>
          <w:rFonts w:ascii="Gautami" w:hAnsi="Gautami"/>
        </w:rPr>
        <w:t>​ ​</w:t>
      </w:r>
      <w:r w:rsidRPr="00B46CA7">
        <w:t>that</w:t>
      </w:r>
      <w:r w:rsidRPr="00B46CA7">
        <w:rPr>
          <w:rFonts w:ascii="Gautami" w:hAnsi="Gautami"/>
        </w:rPr>
        <w:t>​ ​</w:t>
      </w:r>
      <w:r w:rsidRPr="00B46CA7">
        <w:t>I</w:t>
      </w:r>
      <w:r w:rsidRPr="00B46CA7">
        <w:rPr>
          <w:rFonts w:ascii="Gautami" w:hAnsi="Gautami"/>
        </w:rPr>
        <w:t>​ ​</w:t>
      </w:r>
      <w:r w:rsidRPr="00B46CA7">
        <w:t>choose</w:t>
      </w:r>
      <w:r w:rsidRPr="00B46CA7">
        <w:rPr>
          <w:rFonts w:ascii="Gautami" w:hAnsi="Gautami"/>
        </w:rPr>
        <w:t>​ ​</w:t>
      </w:r>
      <w:r w:rsidRPr="00B46CA7">
        <w:t>for</w:t>
      </w:r>
      <w:r w:rsidRPr="00B46CA7">
        <w:rPr>
          <w:rFonts w:ascii="Gautami" w:hAnsi="Gautami"/>
        </w:rPr>
        <w:t>​ ​</w:t>
      </w:r>
      <w:r w:rsidRPr="00B46CA7">
        <w:t>classification</w:t>
      </w:r>
      <w:r w:rsidRPr="00B46CA7">
        <w:rPr>
          <w:rFonts w:ascii="Gautami" w:hAnsi="Gautami"/>
        </w:rPr>
        <w:t>​ ​</w:t>
      </w:r>
      <w:r w:rsidRPr="00B46CA7">
        <w:t>is</w:t>
      </w:r>
      <w:r w:rsidRPr="00B46CA7">
        <w:rPr>
          <w:rFonts w:ascii="Gautami" w:hAnsi="Gautami"/>
        </w:rPr>
        <w:t>​ ​</w:t>
      </w:r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Gradient</w:t>
      </w:r>
      <w:r w:rsidRPr="00B46CA7">
        <w:rPr>
          <w:rFonts w:ascii="Gautami" w:hAnsi="Gautami"/>
        </w:rPr>
        <w:t>​ ​</w:t>
      </w:r>
      <w:r w:rsidRPr="00B46CA7">
        <w:t>Boosting</w:t>
      </w:r>
      <w:r w:rsidRPr="00B46CA7">
        <w:rPr>
          <w:rFonts w:ascii="Gautami" w:hAnsi="Gautami"/>
        </w:rPr>
        <w:t>​ ​</w:t>
      </w:r>
      <w:r w:rsidRPr="00B46CA7">
        <w:t>Classifier.</w:t>
      </w:r>
      <w:r w:rsidRPr="00B46CA7">
        <w:rPr>
          <w:rFonts w:ascii="Gautami" w:hAnsi="Gautami"/>
        </w:rPr>
        <w:t>​ ​</w:t>
      </w:r>
      <w:r w:rsidRPr="00B46CA7">
        <w:t>The</w:t>
      </w:r>
      <w:r w:rsidRPr="00B46CA7">
        <w:rPr>
          <w:rFonts w:ascii="Gautami" w:hAnsi="Gautami"/>
        </w:rPr>
        <w:t>​ ​</w:t>
      </w:r>
      <w:r w:rsidRPr="00B46CA7">
        <w:t>model</w:t>
      </w:r>
      <w:r>
        <w:t xml:space="preserve"> </w:t>
      </w:r>
      <w:r w:rsidRPr="00B46CA7">
        <w:t>showcased</w:t>
      </w:r>
      <w:r w:rsidRPr="00B46CA7">
        <w:rPr>
          <w:rFonts w:ascii="Gautami" w:hAnsi="Gautami"/>
        </w:rPr>
        <w:t>​ ​</w:t>
      </w:r>
      <w:r w:rsidRPr="00B46CA7">
        <w:t>an</w:t>
      </w:r>
      <w:r w:rsidRPr="00B46CA7">
        <w:rPr>
          <w:rFonts w:ascii="Gautami" w:hAnsi="Gautami"/>
        </w:rPr>
        <w:t>​ ​</w:t>
      </w:r>
      <w:r w:rsidRPr="00B46CA7">
        <w:t>accuracy</w:t>
      </w:r>
      <w:r w:rsidRPr="00B46CA7">
        <w:rPr>
          <w:rFonts w:ascii="Gautami" w:hAnsi="Gautami"/>
        </w:rPr>
        <w:t>​ ​</w:t>
      </w:r>
      <w:r w:rsidRPr="00B46CA7">
        <w:t>of</w:t>
      </w:r>
      <w:r w:rsidRPr="00B46CA7">
        <w:rPr>
          <w:rFonts w:ascii="Gautami" w:hAnsi="Gautami"/>
        </w:rPr>
        <w:t>​ ​</w:t>
      </w:r>
      <w:r>
        <w:t>77</w:t>
      </w:r>
      <w:r w:rsidRPr="00B46CA7">
        <w:t>%</w:t>
      </w:r>
      <w:r w:rsidRPr="00B46CA7">
        <w:rPr>
          <w:rFonts w:ascii="Gautami" w:hAnsi="Gautami"/>
        </w:rPr>
        <w:t>​ ​</w:t>
      </w:r>
      <w:r w:rsidRPr="00B46CA7">
        <w:t>with</w:t>
      </w:r>
      <w:r w:rsidRPr="00B46CA7">
        <w:rPr>
          <w:rFonts w:ascii="Gautami" w:hAnsi="Gautami"/>
        </w:rPr>
        <w:t>​ ​</w:t>
      </w:r>
      <w:r w:rsidRPr="00B46CA7">
        <w:t>unseen</w:t>
      </w:r>
      <w:r w:rsidRPr="00B46CA7">
        <w:rPr>
          <w:rFonts w:ascii="Gautami" w:hAnsi="Gautami"/>
        </w:rPr>
        <w:t>​ ​</w:t>
      </w:r>
      <w:r w:rsidRPr="00B46CA7">
        <w:t>test</w:t>
      </w:r>
      <w:r w:rsidRPr="00B46CA7">
        <w:rPr>
          <w:rFonts w:ascii="Gautami" w:hAnsi="Gautami"/>
        </w:rPr>
        <w:t>​ ​</w:t>
      </w:r>
      <w:r w:rsidRPr="00B46CA7">
        <w:t>cases</w:t>
      </w:r>
    </w:p>
    <w:p w:rsidR="00B46CA7" w:rsidRDefault="00B46CA7" w:rsidP="00B46CA7"/>
    <w:p w:rsidR="00B46CA7" w:rsidRDefault="00B46CA7" w:rsidP="00B46CA7">
      <w:pPr>
        <w:pStyle w:val="Heading2"/>
        <w:numPr>
          <w:ilvl w:val="1"/>
          <w:numId w:val="26"/>
        </w:numPr>
      </w:pPr>
      <w:r>
        <w:t>Feature Importance</w:t>
      </w:r>
    </w:p>
    <w:p w:rsidR="00B46CA7" w:rsidRDefault="00B46CA7" w:rsidP="00B46CA7">
      <w:pPr>
        <w:jc w:val="center"/>
      </w:pPr>
      <w:r w:rsidRPr="00B46CA7">
        <w:drawing>
          <wp:inline distT="0" distB="0" distL="0" distR="0" wp14:anchorId="4F4AA51E" wp14:editId="3E77A339">
            <wp:extent cx="6281912" cy="608647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4980" cy="6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A7" w:rsidRDefault="00B46CA7" w:rsidP="00B46CA7">
      <w:pPr>
        <w:rPr>
          <w:shd w:val="clear" w:color="auto" w:fill="FFFFFF"/>
        </w:rPr>
      </w:pPr>
      <w:r>
        <w:br/>
      </w:r>
      <w:r>
        <w:rPr>
          <w:shd w:val="clear" w:color="auto" w:fill="FFFFFF"/>
        </w:rPr>
        <w:t>We see that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Vote Count</w:t>
      </w:r>
      <w:r>
        <w:rPr>
          <w:shd w:val="clear" w:color="auto" w:fill="FFFFFF"/>
        </w:rPr>
        <w:t> is once again the most significant feature identified by our Classifier. Other important features include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Budget</w:t>
      </w:r>
      <w:r>
        <w:rPr>
          <w:shd w:val="clear" w:color="auto" w:fill="FFFFFF"/>
        </w:rPr>
        <w:t>,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belongs_to_collection</w:t>
      </w:r>
      <w:r>
        <w:rPr>
          <w:shd w:val="clear" w:color="auto" w:fill="FFFFFF"/>
        </w:rPr>
        <w:t> and </w:t>
      </w:r>
      <w:r>
        <w:rPr>
          <w:rStyle w:val="Strong"/>
          <w:rFonts w:ascii="Helvetica" w:hAnsi="Helvetica"/>
          <w:color w:val="000000"/>
          <w:sz w:val="21"/>
          <w:szCs w:val="21"/>
          <w:shd w:val="clear" w:color="auto" w:fill="FFFFFF"/>
        </w:rPr>
        <w:t>Year</w:t>
      </w:r>
      <w:r>
        <w:rPr>
          <w:shd w:val="clear" w:color="auto" w:fill="FFFFFF"/>
        </w:rPr>
        <w:t>. With this, we will conclude our discussion on the classification model and move on to the main part of the project.</w:t>
      </w:r>
    </w:p>
    <w:p w:rsidR="00EE265B" w:rsidRDefault="00EE265B" w:rsidP="00B46CA7">
      <w:pPr>
        <w:rPr>
          <w:shd w:val="clear" w:color="auto" w:fill="FFFFFF"/>
        </w:rPr>
      </w:pPr>
    </w:p>
    <w:p w:rsidR="00EE265B" w:rsidRDefault="00EE265B" w:rsidP="00B46CA7">
      <w:pPr>
        <w:rPr>
          <w:shd w:val="clear" w:color="auto" w:fill="FFFFFF"/>
        </w:rPr>
      </w:pPr>
    </w:p>
    <w:p w:rsidR="00612E70" w:rsidRDefault="00612E70" w:rsidP="00612E70">
      <w:pPr>
        <w:pStyle w:val="Heading1"/>
      </w:pPr>
      <w:bookmarkStart w:id="0" w:name="_GoBack"/>
      <w:bookmarkEnd w:id="0"/>
      <w:r>
        <w:lastRenderedPageBreak/>
        <w:t>6. Recommendation Systems</w:t>
      </w:r>
    </w:p>
    <w:p w:rsidR="00612E70" w:rsidRDefault="00612E70" w:rsidP="00612E70">
      <w:pPr>
        <w:rPr>
          <w:shd w:val="clear" w:color="auto" w:fill="FFFFFF"/>
        </w:rPr>
      </w:pPr>
      <w:r>
        <w:rPr>
          <w:shd w:val="clear" w:color="auto" w:fill="FFFFFF"/>
        </w:rPr>
        <w:t>A </w:t>
      </w:r>
      <w:r>
        <w:rPr>
          <w:b/>
          <w:bCs/>
          <w:shd w:val="clear" w:color="auto" w:fill="FFFFFF"/>
        </w:rPr>
        <w:t>Recommender System</w:t>
      </w:r>
      <w:r>
        <w:rPr>
          <w:shd w:val="clear" w:color="auto" w:fill="FFFFFF"/>
        </w:rPr>
        <w:t> refers to a </w:t>
      </w:r>
      <w:r>
        <w:rPr>
          <w:b/>
          <w:bCs/>
          <w:shd w:val="clear" w:color="auto" w:fill="FFFFFF"/>
        </w:rPr>
        <w:t>system</w:t>
      </w:r>
      <w:r>
        <w:rPr>
          <w:shd w:val="clear" w:color="auto" w:fill="FFFFFF"/>
        </w:rPr>
        <w:t> that is capable of predicting the future preference of a set of items for a user, and recommend the top items.</w:t>
      </w:r>
    </w:p>
    <w:p w:rsidR="00612E70" w:rsidRDefault="00612E70" w:rsidP="00612E70">
      <w:pPr>
        <w:rPr>
          <w:shd w:val="clear" w:color="auto" w:fill="FFFFFF"/>
        </w:rPr>
      </w:pPr>
    </w:p>
    <w:p w:rsidR="00612E70" w:rsidRDefault="00EE265B" w:rsidP="00612E70">
      <w:pPr>
        <w:pStyle w:val="Heading2"/>
      </w:pPr>
      <w:r>
        <w:t>6.1</w:t>
      </w:r>
      <w:r w:rsidR="00612E70">
        <w:t xml:space="preserve"> Simple Recommender</w:t>
      </w:r>
    </w:p>
    <w:p w:rsidR="00612E70" w:rsidRDefault="00612E70" w:rsidP="00612E70"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Simple</w:t>
      </w:r>
      <w:r w:rsidRPr="00612E70">
        <w:rPr>
          <w:rFonts w:ascii="Gautami" w:hAnsi="Gautami"/>
        </w:rPr>
        <w:t>​ ​</w:t>
      </w:r>
      <w:r w:rsidRPr="00612E70">
        <w:t>Recommender</w:t>
      </w:r>
      <w:r w:rsidRPr="00612E70">
        <w:rPr>
          <w:rFonts w:ascii="Gautami" w:hAnsi="Gautami"/>
        </w:rPr>
        <w:t>​ ​</w:t>
      </w:r>
      <w:r w:rsidRPr="00612E70">
        <w:t>offers</w:t>
      </w:r>
      <w:r w:rsidRPr="00612E70">
        <w:rPr>
          <w:rFonts w:ascii="Gautami" w:hAnsi="Gautami"/>
        </w:rPr>
        <w:t>​ ​</w:t>
      </w:r>
      <w:r w:rsidRPr="00612E70">
        <w:t>generalized</w:t>
      </w:r>
      <w:r w:rsidRPr="00612E70">
        <w:rPr>
          <w:rFonts w:ascii="Gautami" w:hAnsi="Gautami"/>
        </w:rPr>
        <w:t>​ ​</w:t>
      </w:r>
      <w:r w:rsidRPr="00612E70">
        <w:t>recommendations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every</w:t>
      </w:r>
      <w:r w:rsidRPr="00612E70">
        <w:rPr>
          <w:rFonts w:ascii="Gautami" w:hAnsi="Gautami"/>
        </w:rPr>
        <w:t>​ ​</w:t>
      </w:r>
      <w:r w:rsidRPr="00612E70">
        <w:t>user</w:t>
      </w:r>
      <w:r w:rsidRPr="00612E70">
        <w:rPr>
          <w:rFonts w:ascii="Gautami" w:hAnsi="Gautami"/>
        </w:rPr>
        <w:t>​ ​</w:t>
      </w:r>
      <w:r w:rsidRPr="00612E70">
        <w:t>based</w:t>
      </w:r>
      <w:r w:rsidRPr="00612E70">
        <w:rPr>
          <w:rFonts w:ascii="Gautami" w:hAnsi="Gautami"/>
        </w:rPr>
        <w:t>​ ​</w:t>
      </w:r>
      <w:r w:rsidRPr="00612E70">
        <w:t>on</w:t>
      </w:r>
      <w:r w:rsidRPr="00612E70">
        <w:rPr>
          <w:rFonts w:ascii="Gautami" w:hAnsi="Gautami"/>
        </w:rPr>
        <w:t>​ ​</w:t>
      </w:r>
      <w:r w:rsidRPr="00612E70">
        <w:t>movie</w:t>
      </w:r>
      <w:r>
        <w:t xml:space="preserve"> </w:t>
      </w:r>
      <w:r w:rsidRPr="00612E70">
        <w:t>popularity</w:t>
      </w:r>
      <w:r w:rsidRPr="00612E70">
        <w:rPr>
          <w:rFonts w:ascii="Gautami" w:hAnsi="Gautami"/>
        </w:rPr>
        <w:t>​ ​</w:t>
      </w:r>
      <w:r w:rsidRPr="00612E70">
        <w:t>and</w:t>
      </w:r>
      <w:r w:rsidRPr="00612E70">
        <w:rPr>
          <w:rFonts w:ascii="Gautami" w:hAnsi="Gautami"/>
        </w:rPr>
        <w:t>​</w:t>
      </w:r>
      <w:r>
        <w:rPr>
          <w:rFonts w:ascii="Gautami" w:hAnsi="Gautami"/>
        </w:rPr>
        <w:t xml:space="preserve">  </w:t>
      </w:r>
      <w:r w:rsidRPr="00612E70">
        <w:t>(sometimes)</w:t>
      </w:r>
      <w:r w:rsidRPr="00612E70">
        <w:rPr>
          <w:rFonts w:ascii="Gautami" w:hAnsi="Gautami"/>
        </w:rPr>
        <w:t>​ ​</w:t>
      </w:r>
      <w:r w:rsidRPr="00612E70">
        <w:t>genre.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basic</w:t>
      </w:r>
      <w:r w:rsidRPr="00612E70">
        <w:rPr>
          <w:rFonts w:ascii="Gautami" w:hAnsi="Gautami"/>
        </w:rPr>
        <w:t>​ ​</w:t>
      </w:r>
      <w:r w:rsidRPr="00612E70">
        <w:t>idea</w:t>
      </w:r>
      <w:r w:rsidRPr="00612E70">
        <w:rPr>
          <w:rFonts w:ascii="Gautami" w:hAnsi="Gautami"/>
        </w:rPr>
        <w:t>​ ​</w:t>
      </w:r>
      <w:r w:rsidRPr="00612E70">
        <w:t>behind</w:t>
      </w:r>
      <w:r w:rsidRPr="00612E70">
        <w:rPr>
          <w:rFonts w:ascii="Gautami" w:hAnsi="Gautami"/>
        </w:rPr>
        <w:t>​ ​</w:t>
      </w:r>
      <w:r w:rsidRPr="00612E70">
        <w:t>this</w:t>
      </w:r>
      <w:r w:rsidRPr="00612E70">
        <w:rPr>
          <w:rFonts w:ascii="Gautami" w:hAnsi="Gautami"/>
        </w:rPr>
        <w:t>​ ​</w:t>
      </w:r>
      <w:r w:rsidRPr="00612E70">
        <w:t>recommender</w:t>
      </w:r>
      <w:r w:rsidRPr="00612E70">
        <w:rPr>
          <w:rFonts w:ascii="Gautami" w:hAnsi="Gautami"/>
        </w:rPr>
        <w:t>​ ​</w:t>
      </w:r>
      <w:r w:rsidRPr="00612E70">
        <w:t>is</w:t>
      </w:r>
      <w:r w:rsidRPr="00612E70">
        <w:rPr>
          <w:rFonts w:ascii="Gautami" w:hAnsi="Gautami"/>
        </w:rPr>
        <w:t>​ ​</w:t>
      </w:r>
      <w:r w:rsidRPr="00612E70">
        <w:t>that</w:t>
      </w:r>
      <w:r w:rsidRPr="00612E70">
        <w:rPr>
          <w:rFonts w:ascii="Gautami" w:hAnsi="Gautami"/>
        </w:rPr>
        <w:t>​ ​</w:t>
      </w:r>
      <w:r w:rsidRPr="00612E70">
        <w:t>movies</w:t>
      </w:r>
      <w:r w:rsidRPr="00612E70">
        <w:rPr>
          <w:rFonts w:ascii="Gautami" w:hAnsi="Gautami"/>
        </w:rPr>
        <w:t>​ ​</w:t>
      </w:r>
      <w:r w:rsidRPr="00612E70">
        <w:t>that</w:t>
      </w:r>
      <w:r>
        <w:t xml:space="preserve"> </w:t>
      </w:r>
      <w:r w:rsidRPr="00612E70">
        <w:t>are</w:t>
      </w:r>
      <w:r w:rsidRPr="00612E70">
        <w:rPr>
          <w:rFonts w:ascii="Gautami" w:hAnsi="Gautami"/>
        </w:rPr>
        <w:t>​ ​</w:t>
      </w:r>
      <w:r w:rsidRPr="00612E70">
        <w:t>more</w:t>
      </w:r>
      <w:r w:rsidRPr="00612E70">
        <w:rPr>
          <w:rFonts w:ascii="Gautami" w:hAnsi="Gautami"/>
        </w:rPr>
        <w:t>​ ​</w:t>
      </w:r>
      <w:r w:rsidRPr="00612E70">
        <w:t>popular</w:t>
      </w:r>
      <w:r w:rsidRPr="00612E70">
        <w:rPr>
          <w:rFonts w:ascii="Gautami" w:hAnsi="Gautami"/>
        </w:rPr>
        <w:t>​ ​</w:t>
      </w:r>
      <w:r w:rsidRPr="00612E70">
        <w:t>and</w:t>
      </w:r>
      <w:r w:rsidRPr="00612E70">
        <w:rPr>
          <w:rFonts w:ascii="Gautami" w:hAnsi="Gautami"/>
        </w:rPr>
        <w:t>​ ​</w:t>
      </w:r>
      <w:r w:rsidRPr="00612E70">
        <w:t>more</w:t>
      </w:r>
      <w:r w:rsidRPr="00612E70">
        <w:rPr>
          <w:rFonts w:ascii="Gautami" w:hAnsi="Gautami"/>
        </w:rPr>
        <w:t>​ ​</w:t>
      </w:r>
      <w:r w:rsidRPr="00612E70">
        <w:t>critically</w:t>
      </w:r>
      <w:r w:rsidRPr="00612E70">
        <w:rPr>
          <w:rFonts w:ascii="Gautami" w:hAnsi="Gautami"/>
        </w:rPr>
        <w:t>​ ​</w:t>
      </w:r>
      <w:r w:rsidRPr="00612E70">
        <w:t>acclaimed</w:t>
      </w:r>
      <w:r w:rsidRPr="00612E70">
        <w:rPr>
          <w:rFonts w:ascii="Gautami" w:hAnsi="Gautami"/>
        </w:rPr>
        <w:t>​ ​</w:t>
      </w:r>
      <w:r w:rsidRPr="00612E70">
        <w:t>will</w:t>
      </w:r>
      <w:r w:rsidRPr="00612E70">
        <w:rPr>
          <w:rFonts w:ascii="Gautami" w:hAnsi="Gautami"/>
        </w:rPr>
        <w:t>​ ​</w:t>
      </w:r>
      <w:r w:rsidRPr="00612E70">
        <w:t>have</w:t>
      </w:r>
      <w:r w:rsidRPr="00612E70">
        <w:rPr>
          <w:rFonts w:ascii="Gautami" w:hAnsi="Gautami"/>
        </w:rPr>
        <w:t>​ ​</w:t>
      </w:r>
      <w:r w:rsidRPr="00612E70">
        <w:t>a</w:t>
      </w:r>
      <w:r w:rsidRPr="00612E70">
        <w:rPr>
          <w:rFonts w:ascii="Gautami" w:hAnsi="Gautami"/>
        </w:rPr>
        <w:t>​ ​</w:t>
      </w:r>
      <w:r w:rsidRPr="00612E70">
        <w:t>higher</w:t>
      </w:r>
      <w:r w:rsidRPr="00612E70">
        <w:rPr>
          <w:rFonts w:ascii="Gautami" w:hAnsi="Gautami"/>
        </w:rPr>
        <w:t>​ ​</w:t>
      </w:r>
      <w:r w:rsidRPr="00612E70">
        <w:t>probability</w:t>
      </w:r>
      <w:r w:rsidRPr="00612E70">
        <w:rPr>
          <w:rFonts w:ascii="Gautami" w:hAnsi="Gautami"/>
        </w:rPr>
        <w:t>​ ​</w:t>
      </w:r>
      <w:r w:rsidRPr="00612E70">
        <w:t>of</w:t>
      </w:r>
      <w:r w:rsidRPr="00612E70">
        <w:rPr>
          <w:rFonts w:ascii="Gautami" w:hAnsi="Gautami"/>
        </w:rPr>
        <w:t>​ ​</w:t>
      </w:r>
      <w:r w:rsidRPr="00612E70">
        <w:t>being</w:t>
      </w:r>
      <w:r w:rsidRPr="00612E70">
        <w:rPr>
          <w:rFonts w:ascii="Gautami" w:hAnsi="Gautami"/>
        </w:rPr>
        <w:t>​ ​</w:t>
      </w:r>
      <w:r w:rsidRPr="00612E70">
        <w:t>liked</w:t>
      </w:r>
      <w:r w:rsidRPr="00612E70">
        <w:rPr>
          <w:rFonts w:ascii="Gautami" w:hAnsi="Gautami"/>
        </w:rPr>
        <w:t>​ ​</w:t>
      </w:r>
      <w:r w:rsidRPr="00612E70">
        <w:t>by</w:t>
      </w:r>
      <w:r w:rsidRPr="00612E70">
        <w:rPr>
          <w:rFonts w:ascii="Gautami" w:hAnsi="Gautami"/>
        </w:rPr>
        <w:t>​ ​</w:t>
      </w:r>
      <w:r w:rsidRPr="00612E70">
        <w:t>the</w:t>
      </w:r>
      <w:r>
        <w:t xml:space="preserve"> </w:t>
      </w:r>
      <w:r w:rsidRPr="00612E70">
        <w:t>average</w:t>
      </w:r>
      <w:r w:rsidRPr="00612E70">
        <w:rPr>
          <w:rFonts w:ascii="Gautami" w:hAnsi="Gautami"/>
        </w:rPr>
        <w:t>​ ​</w:t>
      </w:r>
      <w:r w:rsidRPr="00612E70">
        <w:t>audience.</w:t>
      </w:r>
      <w:r w:rsidRPr="00612E70">
        <w:rPr>
          <w:rFonts w:ascii="Gautami" w:hAnsi="Gautami"/>
        </w:rPr>
        <w:t>​ ​</w:t>
      </w:r>
      <w:r w:rsidRPr="00612E70">
        <w:t>This</w:t>
      </w:r>
      <w:r w:rsidRPr="00612E70">
        <w:rPr>
          <w:rFonts w:ascii="Gautami" w:hAnsi="Gautami"/>
        </w:rPr>
        <w:t>​ ​</w:t>
      </w:r>
      <w:r w:rsidRPr="00612E70">
        <w:t>model</w:t>
      </w:r>
      <w:r w:rsidRPr="00612E70">
        <w:rPr>
          <w:rFonts w:ascii="Gautami" w:hAnsi="Gautami"/>
        </w:rPr>
        <w:t>​ ​</w:t>
      </w:r>
      <w:r w:rsidRPr="00612E70">
        <w:t>does</w:t>
      </w:r>
      <w:r w:rsidRPr="00612E70">
        <w:rPr>
          <w:rFonts w:ascii="Gautami" w:hAnsi="Gautami"/>
        </w:rPr>
        <w:t>​ ​</w:t>
      </w:r>
      <w:r w:rsidRPr="00612E70">
        <w:t>not</w:t>
      </w:r>
      <w:r w:rsidRPr="00612E70">
        <w:rPr>
          <w:rFonts w:ascii="Gautami" w:hAnsi="Gautami"/>
        </w:rPr>
        <w:t>​ ​</w:t>
      </w:r>
      <w:r w:rsidRPr="00612E70">
        <w:t>give</w:t>
      </w:r>
      <w:r w:rsidRPr="00612E70">
        <w:rPr>
          <w:rFonts w:ascii="Gautami" w:hAnsi="Gautami"/>
        </w:rPr>
        <w:t>​ ​</w:t>
      </w:r>
      <w:r w:rsidRPr="00612E70">
        <w:t>personalized</w:t>
      </w:r>
      <w:r w:rsidRPr="00612E70">
        <w:rPr>
          <w:rFonts w:ascii="Gautami" w:hAnsi="Gautami"/>
        </w:rPr>
        <w:t>​ ​</w:t>
      </w:r>
      <w:r w:rsidRPr="00612E70">
        <w:t>recommendations</w:t>
      </w:r>
      <w:r w:rsidRPr="00612E70">
        <w:rPr>
          <w:rFonts w:ascii="Gautami" w:hAnsi="Gautami"/>
        </w:rPr>
        <w:t>​ ​</w:t>
      </w:r>
      <w:r w:rsidRPr="00612E70">
        <w:t>based</w:t>
      </w:r>
      <w:r w:rsidRPr="00612E70">
        <w:rPr>
          <w:rFonts w:ascii="Gautami" w:hAnsi="Gautami"/>
        </w:rPr>
        <w:t>​ ​</w:t>
      </w:r>
      <w:r w:rsidRPr="00612E70">
        <w:t>on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user.</w:t>
      </w:r>
      <w:r w:rsidRPr="00612E70">
        <w:br/>
        <w:t>I</w:t>
      </w:r>
      <w:r w:rsidRPr="00612E70">
        <w:rPr>
          <w:rFonts w:ascii="Gautami" w:hAnsi="Gautami"/>
        </w:rPr>
        <w:t>​ ​</w:t>
      </w:r>
      <w:r w:rsidRPr="00612E70">
        <w:t>used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TMDB</w:t>
      </w:r>
      <w:r w:rsidRPr="00612E70">
        <w:rPr>
          <w:rFonts w:ascii="Gautami" w:hAnsi="Gautami"/>
        </w:rPr>
        <w:t>​ ​</w:t>
      </w:r>
      <w:r w:rsidRPr="00612E70">
        <w:t>Ratings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come</w:t>
      </w:r>
      <w:r w:rsidRPr="00612E70">
        <w:rPr>
          <w:rFonts w:ascii="Gautami" w:hAnsi="Gautami"/>
        </w:rPr>
        <w:t>​ ​</w:t>
      </w:r>
      <w:r w:rsidRPr="00612E70">
        <w:t>up</w:t>
      </w:r>
      <w:r w:rsidRPr="00612E70">
        <w:rPr>
          <w:rFonts w:ascii="Gautami" w:hAnsi="Gautami"/>
        </w:rPr>
        <w:t>​ ​</w:t>
      </w:r>
      <w:r w:rsidRPr="00612E70">
        <w:t>with</w:t>
      </w:r>
      <w:r w:rsidRPr="00612E70">
        <w:rPr>
          <w:rFonts w:ascii="Gautami" w:hAnsi="Gautami"/>
        </w:rPr>
        <w:t>​ ​</w:t>
      </w:r>
      <w:r w:rsidRPr="00612E70">
        <w:t>our</w:t>
      </w:r>
      <w:r w:rsidRPr="00612E70">
        <w:rPr>
          <w:rFonts w:ascii="Gautami" w:hAnsi="Gautami"/>
        </w:rPr>
        <w:t>​ ​</w:t>
      </w:r>
      <w:r w:rsidRPr="00612E70">
        <w:t>Top</w:t>
      </w:r>
      <w:r w:rsidRPr="00612E70">
        <w:rPr>
          <w:rFonts w:ascii="Gautami" w:hAnsi="Gautami"/>
        </w:rPr>
        <w:t>​ ​</w:t>
      </w:r>
      <w:r w:rsidRPr="00612E70">
        <w:t>Movies</w:t>
      </w:r>
      <w:r w:rsidRPr="00612E70">
        <w:rPr>
          <w:rFonts w:ascii="Gautami" w:hAnsi="Gautami"/>
        </w:rPr>
        <w:t>​ ​</w:t>
      </w:r>
      <w:r w:rsidRPr="00612E70">
        <w:t>Chart.</w:t>
      </w:r>
      <w:r w:rsidRPr="00612E70">
        <w:rPr>
          <w:rFonts w:ascii="Gautami" w:hAnsi="Gautami"/>
        </w:rPr>
        <w:t>​ ​</w:t>
      </w:r>
      <w:r w:rsidRPr="00612E70">
        <w:t>I</w:t>
      </w:r>
      <w:r w:rsidRPr="00612E70">
        <w:rPr>
          <w:rFonts w:ascii="Gautami" w:hAnsi="Gautami"/>
        </w:rPr>
        <w:t>​ ​</w:t>
      </w:r>
      <w:r w:rsidRPr="00612E70">
        <w:t>used</w:t>
      </w:r>
      <w:r w:rsidRPr="00612E70">
        <w:rPr>
          <w:rFonts w:ascii="Gautami" w:hAnsi="Gautami"/>
        </w:rPr>
        <w:t>​ ​</w:t>
      </w:r>
      <w:r w:rsidRPr="00612E70">
        <w:t>IMDB's</w:t>
      </w:r>
      <w:r w:rsidRPr="00612E70">
        <w:rPr>
          <w:rFonts w:ascii="Gautami" w:hAnsi="Gautami"/>
        </w:rPr>
        <w:t>​ ​</w:t>
      </w:r>
      <w:r w:rsidRPr="00612E70">
        <w:t>weighted</w:t>
      </w:r>
      <w:r w:rsidRPr="00612E70">
        <w:rPr>
          <w:rFonts w:ascii="Gautami" w:hAnsi="Gautami"/>
        </w:rPr>
        <w:t>​ ​</w:t>
      </w:r>
      <w:r w:rsidRPr="00612E70">
        <w:t>rating</w:t>
      </w:r>
      <w:r>
        <w:t xml:space="preserve"> </w:t>
      </w:r>
      <w:r w:rsidRPr="00612E70">
        <w:t>formula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construct</w:t>
      </w:r>
      <w:r w:rsidRPr="00612E70">
        <w:rPr>
          <w:rFonts w:ascii="Gautami" w:hAnsi="Gautami"/>
        </w:rPr>
        <w:t>​ ​</w:t>
      </w:r>
      <w:r w:rsidRPr="00612E70">
        <w:t>my</w:t>
      </w:r>
      <w:r w:rsidRPr="00612E70">
        <w:rPr>
          <w:rFonts w:ascii="Gautami" w:hAnsi="Gautami"/>
        </w:rPr>
        <w:t>​ ​</w:t>
      </w:r>
      <w:r w:rsidRPr="00612E70">
        <w:t>chart.</w:t>
      </w:r>
      <w:r w:rsidRPr="00612E70">
        <w:br/>
      </w:r>
    </w:p>
    <w:p w:rsidR="00612E70" w:rsidRDefault="00612E70" w:rsidP="00612E70"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next</w:t>
      </w:r>
      <w:r w:rsidRPr="00612E70">
        <w:rPr>
          <w:rFonts w:ascii="Gautami" w:hAnsi="Gautami"/>
        </w:rPr>
        <w:t>​ ​</w:t>
      </w:r>
      <w:r w:rsidRPr="00612E70">
        <w:t>step</w:t>
      </w:r>
      <w:r w:rsidRPr="00612E70">
        <w:rPr>
          <w:rFonts w:ascii="Gautami" w:hAnsi="Gautami"/>
        </w:rPr>
        <w:t>​ ​</w:t>
      </w:r>
      <w:r w:rsidRPr="00612E70">
        <w:t>was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determine</w:t>
      </w:r>
      <w:r w:rsidRPr="00612E70">
        <w:rPr>
          <w:rFonts w:ascii="Gautami" w:hAnsi="Gautami"/>
        </w:rPr>
        <w:t>​ ​</w:t>
      </w:r>
      <w:r w:rsidRPr="00612E70">
        <w:t>an</w:t>
      </w:r>
      <w:r w:rsidRPr="00612E70">
        <w:rPr>
          <w:rFonts w:ascii="Gautami" w:hAnsi="Gautami"/>
        </w:rPr>
        <w:t>​ ​</w:t>
      </w:r>
      <w:r w:rsidRPr="00612E70">
        <w:t>appropriate</w:t>
      </w:r>
      <w:r w:rsidRPr="00612E70">
        <w:rPr>
          <w:rFonts w:ascii="Gautami" w:hAnsi="Gautami"/>
        </w:rPr>
        <w:t>​ ​</w:t>
      </w:r>
      <w:r w:rsidRPr="00612E70">
        <w:t>value</w:t>
      </w:r>
      <w:r w:rsidRPr="00612E70">
        <w:rPr>
          <w:rFonts w:ascii="Gautami" w:hAnsi="Gautami"/>
        </w:rPr>
        <w:t>​ ​</w:t>
      </w:r>
      <w:r w:rsidRPr="00612E70">
        <w:t>for</w:t>
      </w:r>
      <w:r w:rsidRPr="00612E70">
        <w:rPr>
          <w:rFonts w:ascii="Gautami" w:hAnsi="Gautami"/>
        </w:rPr>
        <w:t>​ ​</w:t>
      </w:r>
      <w:r w:rsidRPr="00612E70">
        <w:t>m,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minimum</w:t>
      </w:r>
      <w:r w:rsidRPr="00612E70">
        <w:rPr>
          <w:rFonts w:ascii="Gautami" w:hAnsi="Gautami"/>
        </w:rPr>
        <w:t>​ ​</w:t>
      </w:r>
      <w:r w:rsidRPr="00612E70">
        <w:t>votes</w:t>
      </w:r>
      <w:r w:rsidRPr="00612E70">
        <w:rPr>
          <w:rFonts w:ascii="Gautami" w:hAnsi="Gautami"/>
        </w:rPr>
        <w:t>​ ​</w:t>
      </w:r>
      <w:r w:rsidRPr="00612E70">
        <w:t>required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be</w:t>
      </w:r>
      <w:r>
        <w:t xml:space="preserve"> </w:t>
      </w:r>
      <w:r w:rsidRPr="00612E70">
        <w:t>listed</w:t>
      </w:r>
      <w:r w:rsidRPr="00612E70">
        <w:rPr>
          <w:rFonts w:ascii="Gautami" w:hAnsi="Gautami"/>
        </w:rPr>
        <w:t>​ ​</w:t>
      </w:r>
      <w:r w:rsidRPr="00612E70">
        <w:t>in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chart.</w:t>
      </w:r>
      <w:r w:rsidRPr="00612E70">
        <w:rPr>
          <w:rFonts w:ascii="Gautami" w:hAnsi="Gautami"/>
        </w:rPr>
        <w:t>​ ​</w:t>
      </w:r>
      <w:r w:rsidRPr="00612E70">
        <w:t>I</w:t>
      </w:r>
      <w:r w:rsidRPr="00612E70">
        <w:rPr>
          <w:rFonts w:ascii="Gautami" w:hAnsi="Gautami"/>
        </w:rPr>
        <w:t>​ ​</w:t>
      </w:r>
      <w:r w:rsidRPr="00612E70">
        <w:t>used</w:t>
      </w:r>
      <w:r w:rsidRPr="00612E70">
        <w:rPr>
          <w:rFonts w:ascii="Gautami" w:hAnsi="Gautami"/>
        </w:rPr>
        <w:t>​ ​</w:t>
      </w:r>
      <w:r w:rsidRPr="00612E70">
        <w:t>95th</w:t>
      </w:r>
      <w:r w:rsidRPr="00612E70">
        <w:rPr>
          <w:rFonts w:ascii="Gautami" w:hAnsi="Gautami"/>
        </w:rPr>
        <w:t>​ ​</w:t>
      </w:r>
      <w:r w:rsidRPr="00612E70">
        <w:t>percentile</w:t>
      </w:r>
      <w:r w:rsidRPr="00612E70">
        <w:rPr>
          <w:rFonts w:ascii="Gautami" w:hAnsi="Gautami"/>
        </w:rPr>
        <w:t>​ ​</w:t>
      </w:r>
      <w:r w:rsidRPr="00612E70">
        <w:t>as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cutoff.</w:t>
      </w:r>
      <w:r w:rsidRPr="00612E70">
        <w:rPr>
          <w:rFonts w:ascii="Gautami" w:hAnsi="Gautami"/>
        </w:rPr>
        <w:t>​ ​</w:t>
      </w:r>
      <w:r w:rsidRPr="00612E70">
        <w:t>In</w:t>
      </w:r>
      <w:r w:rsidRPr="00612E70">
        <w:rPr>
          <w:rFonts w:ascii="Gautami" w:hAnsi="Gautami"/>
        </w:rPr>
        <w:t>​ ​</w:t>
      </w:r>
      <w:r w:rsidRPr="00612E70">
        <w:t>other</w:t>
      </w:r>
      <w:r w:rsidRPr="00612E70">
        <w:rPr>
          <w:rFonts w:ascii="Gautami" w:hAnsi="Gautami"/>
        </w:rPr>
        <w:t>​ ​</w:t>
      </w:r>
      <w:r w:rsidRPr="00612E70">
        <w:t>words,</w:t>
      </w:r>
      <w:r w:rsidRPr="00612E70">
        <w:rPr>
          <w:rFonts w:ascii="Gautami" w:hAnsi="Gautami"/>
        </w:rPr>
        <w:t>​ ​</w:t>
      </w:r>
      <w:r w:rsidRPr="00612E70">
        <w:t>for</w:t>
      </w:r>
      <w:r w:rsidRPr="00612E70">
        <w:rPr>
          <w:rFonts w:ascii="Gautami" w:hAnsi="Gautami"/>
        </w:rPr>
        <w:t>​ ​</w:t>
      </w:r>
      <w:r w:rsidRPr="00612E70">
        <w:t>a</w:t>
      </w:r>
      <w:r w:rsidRPr="00612E70">
        <w:rPr>
          <w:rFonts w:ascii="Gautami" w:hAnsi="Gautami"/>
        </w:rPr>
        <w:t>​ ​</w:t>
      </w:r>
      <w:r w:rsidRPr="00612E70">
        <w:t>movie</w:t>
      </w:r>
      <w:r w:rsidRPr="00612E70">
        <w:rPr>
          <w:rFonts w:ascii="Gautami" w:hAnsi="Gautami"/>
        </w:rPr>
        <w:t>​ ​</w:t>
      </w:r>
      <w:r w:rsidRPr="00612E70">
        <w:t>to</w:t>
      </w:r>
      <w:r w:rsidRPr="00612E70">
        <w:rPr>
          <w:rFonts w:ascii="Gautami" w:hAnsi="Gautami"/>
        </w:rPr>
        <w:t>​ ​</w:t>
      </w:r>
      <w:r w:rsidRPr="00612E70">
        <w:t>feature</w:t>
      </w:r>
      <w:r w:rsidRPr="00612E70">
        <w:rPr>
          <w:rFonts w:ascii="Gautami" w:hAnsi="Gautami"/>
        </w:rPr>
        <w:t>​ ​</w:t>
      </w:r>
      <w:r w:rsidRPr="00612E70">
        <w:t>in</w:t>
      </w:r>
      <w:r w:rsidRPr="00612E70">
        <w:rPr>
          <w:rFonts w:ascii="Gautami" w:hAnsi="Gautami"/>
        </w:rPr>
        <w:t>​ ​</w:t>
      </w:r>
      <w:r w:rsidRPr="00612E70">
        <w:t>the</w:t>
      </w:r>
      <w:r>
        <w:t xml:space="preserve"> </w:t>
      </w:r>
      <w:r w:rsidRPr="00612E70">
        <w:t>charts,</w:t>
      </w:r>
      <w:r w:rsidRPr="00612E70">
        <w:rPr>
          <w:rFonts w:ascii="Gautami" w:hAnsi="Gautami"/>
        </w:rPr>
        <w:t>​ ​</w:t>
      </w:r>
      <w:r w:rsidRPr="00612E70">
        <w:t>it</w:t>
      </w:r>
      <w:r w:rsidRPr="00612E70">
        <w:rPr>
          <w:rFonts w:ascii="Gautami" w:hAnsi="Gautami"/>
        </w:rPr>
        <w:t>​ ​</w:t>
      </w:r>
      <w:r w:rsidRPr="00612E70">
        <w:t>must</w:t>
      </w:r>
      <w:r w:rsidRPr="00612E70">
        <w:rPr>
          <w:rFonts w:ascii="Gautami" w:hAnsi="Gautami"/>
        </w:rPr>
        <w:t>​ ​</w:t>
      </w:r>
      <w:r w:rsidRPr="00612E70">
        <w:t>have</w:t>
      </w:r>
      <w:r w:rsidRPr="00612E70">
        <w:rPr>
          <w:rFonts w:ascii="Gautami" w:hAnsi="Gautami"/>
        </w:rPr>
        <w:t>​ ​</w:t>
      </w:r>
      <w:r w:rsidRPr="00612E70">
        <w:t>more</w:t>
      </w:r>
      <w:r w:rsidRPr="00612E70">
        <w:rPr>
          <w:rFonts w:ascii="Gautami" w:hAnsi="Gautami"/>
        </w:rPr>
        <w:t>​ ​</w:t>
      </w:r>
      <w:r w:rsidRPr="00612E70">
        <w:t>votes</w:t>
      </w:r>
      <w:r w:rsidRPr="00612E70">
        <w:rPr>
          <w:rFonts w:ascii="Gautami" w:hAnsi="Gautami"/>
        </w:rPr>
        <w:t>​ ​</w:t>
      </w:r>
      <w:r w:rsidRPr="00612E70">
        <w:t>than</w:t>
      </w:r>
      <w:r w:rsidRPr="00612E70">
        <w:rPr>
          <w:rFonts w:ascii="Gautami" w:hAnsi="Gautami"/>
        </w:rPr>
        <w:t>​ ​</w:t>
      </w:r>
      <w:r w:rsidRPr="00612E70">
        <w:t>at</w:t>
      </w:r>
      <w:r w:rsidRPr="00612E70">
        <w:rPr>
          <w:rFonts w:ascii="Gautami" w:hAnsi="Gautami"/>
        </w:rPr>
        <w:t>​ ​</w:t>
      </w:r>
      <w:r w:rsidRPr="00612E70">
        <w:t>least</w:t>
      </w:r>
      <w:r w:rsidRPr="00612E70">
        <w:rPr>
          <w:rFonts w:ascii="Gautami" w:hAnsi="Gautami"/>
        </w:rPr>
        <w:t>​ ​</w:t>
      </w:r>
      <w:r w:rsidRPr="00612E70">
        <w:t>95%</w:t>
      </w:r>
      <w:r w:rsidRPr="00612E70">
        <w:rPr>
          <w:rFonts w:ascii="Gautami" w:hAnsi="Gautami"/>
        </w:rPr>
        <w:t>​ ​</w:t>
      </w:r>
      <w:r w:rsidRPr="00612E70">
        <w:t>of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movies</w:t>
      </w:r>
      <w:r w:rsidRPr="00612E70">
        <w:rPr>
          <w:rFonts w:ascii="Gautami" w:hAnsi="Gautami"/>
        </w:rPr>
        <w:t>​ ​</w:t>
      </w:r>
      <w:r w:rsidRPr="00612E70">
        <w:t>in</w:t>
      </w:r>
      <w:r w:rsidRPr="00612E70">
        <w:rPr>
          <w:rFonts w:ascii="Gautami" w:hAnsi="Gautami"/>
        </w:rPr>
        <w:t>​ ​</w:t>
      </w:r>
      <w:r w:rsidRPr="00612E70">
        <w:t>the</w:t>
      </w:r>
      <w:r w:rsidRPr="00612E70">
        <w:rPr>
          <w:rFonts w:ascii="Gautami" w:hAnsi="Gautami"/>
        </w:rPr>
        <w:t>​ ​</w:t>
      </w:r>
      <w:r w:rsidRPr="00612E70">
        <w:t>list.</w:t>
      </w:r>
    </w:p>
    <w:p w:rsidR="00612E70" w:rsidRDefault="00612E70" w:rsidP="00612E70"/>
    <w:p w:rsidR="00612E70" w:rsidRDefault="00612E70" w:rsidP="00612E70">
      <w:r w:rsidRPr="00612E70">
        <w:drawing>
          <wp:inline distT="0" distB="0" distL="0" distR="0" wp14:anchorId="1EF79BBA" wp14:editId="42312C66">
            <wp:extent cx="6858000" cy="22155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85" w:rsidRDefault="00803885" w:rsidP="00612E70">
      <w:r>
        <w:t>These are the top 10 movie recommendation from the Simple Recommender which can be used for a new user.</w:t>
      </w:r>
    </w:p>
    <w:p w:rsidR="00803885" w:rsidRDefault="00803885" w:rsidP="00612E70"/>
    <w:p w:rsidR="00803885" w:rsidRDefault="00EE265B" w:rsidP="00803885">
      <w:pPr>
        <w:pStyle w:val="Heading2"/>
      </w:pPr>
      <w:r>
        <w:t>6.2</w:t>
      </w:r>
      <w:r w:rsidR="00803885">
        <w:t xml:space="preserve"> Content Based Recommender</w:t>
      </w:r>
    </w:p>
    <w:p w:rsidR="00803885" w:rsidRDefault="00803885" w:rsidP="00803885">
      <w:pPr>
        <w:jc w:val="both"/>
      </w:pPr>
      <w:r w:rsidRPr="00803885">
        <w:t>My</w:t>
      </w:r>
      <w:r w:rsidRPr="00803885">
        <w:rPr>
          <w:rFonts w:ascii="Gautami" w:hAnsi="Gautami"/>
        </w:rPr>
        <w:t>​ ​</w:t>
      </w:r>
      <w:r w:rsidRPr="00803885">
        <w:t>approach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building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recommender</w:t>
      </w:r>
      <w:r w:rsidRPr="00803885">
        <w:rPr>
          <w:rFonts w:ascii="Gautami" w:hAnsi="Gautami"/>
        </w:rPr>
        <w:t>​ ​</w:t>
      </w:r>
      <w:r w:rsidRPr="00803885">
        <w:t>was</w:t>
      </w:r>
      <w:r w:rsidRPr="00803885">
        <w:rPr>
          <w:rFonts w:ascii="Gautami" w:hAnsi="Gautami"/>
        </w:rPr>
        <w:t>​ ​</w:t>
      </w:r>
      <w:r w:rsidRPr="00803885">
        <w:t>extremely</w:t>
      </w:r>
      <w:r w:rsidRPr="00803885">
        <w:rPr>
          <w:rFonts w:ascii="Gautami" w:hAnsi="Gautami"/>
        </w:rPr>
        <w:t>​ ​</w:t>
      </w:r>
      <w:r w:rsidRPr="00803885">
        <w:t>hacky.</w:t>
      </w:r>
      <w:r w:rsidRPr="00803885">
        <w:rPr>
          <w:rFonts w:ascii="Gautami" w:hAnsi="Gautami"/>
        </w:rPr>
        <w:t>​ ​</w:t>
      </w:r>
      <w:r w:rsidRPr="00803885">
        <w:t>What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did</w:t>
      </w:r>
      <w:r w:rsidRPr="00803885">
        <w:rPr>
          <w:rFonts w:ascii="Gautami" w:hAnsi="Gautami"/>
        </w:rPr>
        <w:t>​ ​</w:t>
      </w:r>
      <w:r w:rsidRPr="00803885">
        <w:t>was</w:t>
      </w:r>
      <w:r w:rsidRPr="00803885">
        <w:rPr>
          <w:rFonts w:ascii="Gautami" w:hAnsi="Gautami"/>
        </w:rPr>
        <w:t>​ ​</w:t>
      </w:r>
      <w:r w:rsidRPr="00803885">
        <w:t>create</w:t>
      </w:r>
      <w:r w:rsidRPr="00803885">
        <w:rPr>
          <w:rFonts w:ascii="Gautami" w:hAnsi="Gautami"/>
        </w:rPr>
        <w:t>​ ​</w:t>
      </w:r>
      <w:r w:rsidRPr="00803885">
        <w:t>a</w:t>
      </w:r>
      <w:r>
        <w:t xml:space="preserve"> </w:t>
      </w:r>
      <w:r w:rsidRPr="00803885">
        <w:t>metadata</w:t>
      </w:r>
      <w:r w:rsidRPr="00803885">
        <w:rPr>
          <w:rFonts w:ascii="Gautami" w:hAnsi="Gautami"/>
        </w:rPr>
        <w:t>​ ​</w:t>
      </w:r>
      <w:r w:rsidRPr="00803885">
        <w:t>dump</w:t>
      </w:r>
      <w:r w:rsidRPr="00803885">
        <w:rPr>
          <w:rFonts w:ascii="Gautami" w:hAnsi="Gautami"/>
        </w:rPr>
        <w:t>​ ​</w:t>
      </w:r>
      <w:r w:rsidRPr="00803885">
        <w:t>for</w:t>
      </w:r>
      <w:r w:rsidRPr="00803885">
        <w:rPr>
          <w:rFonts w:ascii="Gautami" w:hAnsi="Gautami"/>
        </w:rPr>
        <w:t>​ ​</w:t>
      </w:r>
      <w:r w:rsidRPr="00803885">
        <w:t>every</w:t>
      </w:r>
      <w:r w:rsidRPr="00803885">
        <w:rPr>
          <w:rFonts w:ascii="Gautami" w:hAnsi="Gautami"/>
        </w:rPr>
        <w:t>​ ​</w:t>
      </w:r>
      <w:r w:rsidRPr="00803885">
        <w:t>movie</w:t>
      </w:r>
      <w:r w:rsidRPr="00803885">
        <w:rPr>
          <w:rFonts w:ascii="Gautami" w:hAnsi="Gautami"/>
        </w:rPr>
        <w:t>​ ​</w:t>
      </w:r>
      <w:r w:rsidRPr="00803885">
        <w:t>which</w:t>
      </w:r>
      <w:r w:rsidRPr="00803885">
        <w:rPr>
          <w:rFonts w:ascii="Gautami" w:hAnsi="Gautami"/>
        </w:rPr>
        <w:t>​ ​</w:t>
      </w:r>
      <w:r w:rsidRPr="00803885">
        <w:t>consisted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genres,</w:t>
      </w:r>
      <w:r w:rsidRPr="00803885">
        <w:rPr>
          <w:rFonts w:ascii="Gautami" w:hAnsi="Gautami"/>
        </w:rPr>
        <w:t>​ ​</w:t>
      </w:r>
      <w:r w:rsidRPr="00803885">
        <w:t>director,</w:t>
      </w:r>
      <w:r w:rsidRPr="00803885">
        <w:rPr>
          <w:rFonts w:ascii="Gautami" w:hAnsi="Gautami"/>
        </w:rPr>
        <w:t>​ ​</w:t>
      </w:r>
      <w:r w:rsidRPr="00803885">
        <w:t>main</w:t>
      </w:r>
      <w:r w:rsidRPr="00803885">
        <w:rPr>
          <w:rFonts w:ascii="Gautami" w:hAnsi="Gautami"/>
        </w:rPr>
        <w:t>​ ​</w:t>
      </w:r>
      <w:r w:rsidRPr="00803885">
        <w:t>actors</w:t>
      </w:r>
      <w:r w:rsidRPr="00803885">
        <w:rPr>
          <w:rFonts w:ascii="Gautami" w:hAnsi="Gautami"/>
        </w:rPr>
        <w:t>​ ​</w:t>
      </w:r>
      <w:r w:rsidRPr="00803885">
        <w:t>and</w:t>
      </w:r>
      <w:r w:rsidRPr="00803885">
        <w:rPr>
          <w:rFonts w:ascii="Gautami" w:hAnsi="Gautami"/>
        </w:rPr>
        <w:t>​ ​</w:t>
      </w:r>
      <w:r w:rsidRPr="00803885">
        <w:t>keywords.</w:t>
      </w:r>
      <w:r w:rsidRPr="00803885">
        <w:rPr>
          <w:rFonts w:ascii="Gautami" w:hAnsi="Gautami"/>
        </w:rPr>
        <w:t>​ ​</w:t>
      </w:r>
      <w:r w:rsidRPr="00803885">
        <w:t>I</w:t>
      </w:r>
      <w:r>
        <w:t xml:space="preserve"> </w:t>
      </w:r>
      <w:r w:rsidRPr="00803885">
        <w:t>then</w:t>
      </w:r>
      <w:r w:rsidRPr="00803885">
        <w:rPr>
          <w:rFonts w:ascii="Gautami" w:hAnsi="Gautami"/>
        </w:rPr>
        <w:t>​ ​</w:t>
      </w:r>
      <w:r w:rsidRPr="00803885">
        <w:t>used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Countvectorizer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create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count</w:t>
      </w:r>
      <w:r w:rsidRPr="00803885">
        <w:rPr>
          <w:rFonts w:ascii="Gautami" w:hAnsi="Gautami"/>
        </w:rPr>
        <w:t>​ ​</w:t>
      </w:r>
      <w:r w:rsidRPr="00803885">
        <w:t>matrix.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then</w:t>
      </w:r>
      <w:r w:rsidRPr="00803885">
        <w:rPr>
          <w:rFonts w:ascii="Gautami" w:hAnsi="Gautami"/>
        </w:rPr>
        <w:t>​ ​</w:t>
      </w:r>
      <w:r w:rsidRPr="00803885">
        <w:t>calculated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cosine</w:t>
      </w:r>
      <w:r w:rsidRPr="00803885">
        <w:rPr>
          <w:rFonts w:ascii="Gautami" w:hAnsi="Gautami"/>
        </w:rPr>
        <w:t>​ ​</w:t>
      </w:r>
      <w:r w:rsidRPr="00803885">
        <w:t>similarities</w:t>
      </w:r>
      <w:r w:rsidRPr="00803885">
        <w:rPr>
          <w:rFonts w:ascii="Gautami" w:hAnsi="Gautami"/>
        </w:rPr>
        <w:t>​ ​</w:t>
      </w:r>
      <w:r w:rsidRPr="00803885">
        <w:t>and</w:t>
      </w:r>
      <w:r>
        <w:t xml:space="preserve"> </w:t>
      </w:r>
      <w:r w:rsidRPr="00803885">
        <w:t>returned</w:t>
      </w:r>
      <w:r w:rsidRPr="00803885">
        <w:rPr>
          <w:rFonts w:ascii="Gautami" w:hAnsi="Gautami"/>
        </w:rPr>
        <w:t>​ ​</w:t>
      </w:r>
      <w:r w:rsidRPr="00803885">
        <w:t>movies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are</w:t>
      </w:r>
      <w:r w:rsidRPr="00803885">
        <w:rPr>
          <w:rFonts w:ascii="Gautami" w:hAnsi="Gautami"/>
        </w:rPr>
        <w:t>​ ​</w:t>
      </w:r>
      <w:r w:rsidRPr="00803885">
        <w:t>most</w:t>
      </w:r>
      <w:r w:rsidRPr="00803885">
        <w:rPr>
          <w:rFonts w:ascii="Gautami" w:hAnsi="Gautami"/>
        </w:rPr>
        <w:t>​ ​</w:t>
      </w:r>
      <w:r w:rsidRPr="00803885">
        <w:t>similar.</w:t>
      </w:r>
    </w:p>
    <w:p w:rsidR="00803885" w:rsidRDefault="00803885" w:rsidP="00803885">
      <w:pPr>
        <w:jc w:val="both"/>
      </w:pPr>
    </w:p>
    <w:p w:rsidR="00803885" w:rsidRDefault="00803885" w:rsidP="00803885">
      <w:pPr>
        <w:jc w:val="both"/>
      </w:pP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also</w:t>
      </w:r>
      <w:r w:rsidRPr="00803885">
        <w:rPr>
          <w:rFonts w:ascii="Gautami" w:hAnsi="Gautami"/>
        </w:rPr>
        <w:t>​ ​</w:t>
      </w:r>
      <w:r w:rsidRPr="00803885">
        <w:t>added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mechanism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remove</w:t>
      </w:r>
      <w:r w:rsidRPr="00803885">
        <w:rPr>
          <w:rFonts w:ascii="Gautami" w:hAnsi="Gautami"/>
        </w:rPr>
        <w:t>​ ​</w:t>
      </w:r>
      <w:r w:rsidRPr="00803885">
        <w:t>bad</w:t>
      </w:r>
      <w:r w:rsidRPr="00803885">
        <w:rPr>
          <w:rFonts w:ascii="Gautami" w:hAnsi="Gautami"/>
        </w:rPr>
        <w:t>​ ​</w:t>
      </w:r>
      <w:r w:rsidRPr="00803885">
        <w:t>movies</w:t>
      </w:r>
      <w:r w:rsidRPr="00803885">
        <w:rPr>
          <w:rFonts w:ascii="Gautami" w:hAnsi="Gautami"/>
        </w:rPr>
        <w:t>​ ​</w:t>
      </w:r>
      <w:r w:rsidRPr="00803885">
        <w:t>and</w:t>
      </w:r>
      <w:r w:rsidRPr="00803885">
        <w:rPr>
          <w:rFonts w:ascii="Gautami" w:hAnsi="Gautami"/>
        </w:rPr>
        <w:t>​ ​</w:t>
      </w:r>
      <w:r w:rsidRPr="00803885">
        <w:t>return</w:t>
      </w:r>
      <w:r w:rsidRPr="00803885">
        <w:rPr>
          <w:rFonts w:ascii="Gautami" w:hAnsi="Gautami"/>
        </w:rPr>
        <w:t>​ ​</w:t>
      </w:r>
      <w:r w:rsidRPr="00803885">
        <w:t>movies</w:t>
      </w:r>
      <w:r w:rsidRPr="00803885">
        <w:rPr>
          <w:rFonts w:ascii="Gautami" w:hAnsi="Gautami"/>
        </w:rPr>
        <w:t>​ ​</w:t>
      </w:r>
      <w:r w:rsidRPr="00803885">
        <w:t>which</w:t>
      </w:r>
      <w:r w:rsidRPr="00803885">
        <w:rPr>
          <w:rFonts w:ascii="Gautami" w:hAnsi="Gautami"/>
        </w:rPr>
        <w:t>​ ​</w:t>
      </w:r>
      <w:r w:rsidRPr="00803885">
        <w:t>are</w:t>
      </w:r>
      <w:r w:rsidRPr="00803885">
        <w:rPr>
          <w:rFonts w:ascii="Gautami" w:hAnsi="Gautami"/>
        </w:rPr>
        <w:t>​ ​</w:t>
      </w:r>
      <w:r w:rsidRPr="00803885">
        <w:t>popular</w:t>
      </w:r>
      <w:r w:rsidRPr="00803885">
        <w:rPr>
          <w:rFonts w:ascii="Gautami" w:hAnsi="Gautami"/>
        </w:rPr>
        <w:t>​ ​</w:t>
      </w:r>
      <w:r w:rsidRPr="00803885">
        <w:t>and</w:t>
      </w:r>
      <w:r w:rsidRPr="00803885">
        <w:rPr>
          <w:rFonts w:ascii="Gautami" w:hAnsi="Gautami"/>
        </w:rPr>
        <w:t>​ ​</w:t>
      </w:r>
      <w:r w:rsidRPr="00803885">
        <w:t>have</w:t>
      </w:r>
      <w:r>
        <w:t xml:space="preserve"> </w:t>
      </w:r>
      <w:r w:rsidRPr="00803885">
        <w:t>had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good</w:t>
      </w:r>
      <w:r w:rsidRPr="00803885">
        <w:rPr>
          <w:rFonts w:ascii="Gautami" w:hAnsi="Gautami"/>
        </w:rPr>
        <w:t>​ ​</w:t>
      </w:r>
      <w:r w:rsidRPr="00803885">
        <w:t>critical</w:t>
      </w:r>
      <w:r w:rsidRPr="00803885">
        <w:rPr>
          <w:rFonts w:ascii="Gautami" w:hAnsi="Gautami"/>
        </w:rPr>
        <w:t>​ ​</w:t>
      </w:r>
      <w:r w:rsidRPr="00803885">
        <w:t>response</w:t>
      </w:r>
    </w:p>
    <w:p w:rsidR="00803885" w:rsidRDefault="00803885" w:rsidP="00803885">
      <w:pPr>
        <w:jc w:val="both"/>
      </w:pPr>
    </w:p>
    <w:p w:rsidR="00803885" w:rsidRDefault="00803885" w:rsidP="00803885">
      <w:pPr>
        <w:jc w:val="both"/>
      </w:pP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took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top</w:t>
      </w:r>
      <w:r w:rsidRPr="00803885">
        <w:rPr>
          <w:rFonts w:ascii="Gautami" w:hAnsi="Gautami"/>
        </w:rPr>
        <w:t>​ ​</w:t>
      </w:r>
      <w:r w:rsidRPr="00803885">
        <w:t>25</w:t>
      </w:r>
      <w:r w:rsidRPr="00803885">
        <w:rPr>
          <w:rFonts w:ascii="Gautami" w:hAnsi="Gautami"/>
        </w:rPr>
        <w:t>​ ​</w:t>
      </w:r>
      <w:r w:rsidRPr="00803885">
        <w:t>movies</w:t>
      </w:r>
      <w:r w:rsidRPr="00803885">
        <w:rPr>
          <w:rFonts w:ascii="Gautami" w:hAnsi="Gautami"/>
        </w:rPr>
        <w:t>​ ​</w:t>
      </w:r>
      <w:r w:rsidRPr="00803885">
        <w:t>based</w:t>
      </w:r>
      <w:r w:rsidRPr="00803885">
        <w:rPr>
          <w:rFonts w:ascii="Gautami" w:hAnsi="Gautami"/>
        </w:rPr>
        <w:t>​ ​</w:t>
      </w:r>
      <w:r w:rsidRPr="00803885">
        <w:t>on</w:t>
      </w:r>
      <w:r w:rsidRPr="00803885">
        <w:rPr>
          <w:rFonts w:ascii="Gautami" w:hAnsi="Gautami"/>
        </w:rPr>
        <w:t>​ ​</w:t>
      </w:r>
      <w:r w:rsidRPr="00803885">
        <w:t>similarity</w:t>
      </w:r>
      <w:r w:rsidRPr="00803885">
        <w:rPr>
          <w:rFonts w:ascii="Gautami" w:hAnsi="Gautami"/>
        </w:rPr>
        <w:t>​ ​</w:t>
      </w:r>
      <w:r w:rsidRPr="00803885">
        <w:t>scores</w:t>
      </w:r>
      <w:r w:rsidRPr="00803885">
        <w:rPr>
          <w:rFonts w:ascii="Gautami" w:hAnsi="Gautami"/>
        </w:rPr>
        <w:t>​ ​</w:t>
      </w:r>
      <w:r w:rsidRPr="00803885">
        <w:t>and</w:t>
      </w:r>
      <w:r w:rsidRPr="00803885">
        <w:rPr>
          <w:rFonts w:ascii="Gautami" w:hAnsi="Gautami"/>
        </w:rPr>
        <w:t>​ ​</w:t>
      </w:r>
      <w:r w:rsidRPr="00803885">
        <w:t>calculate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vote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60th</w:t>
      </w:r>
      <w:r w:rsidRPr="00803885">
        <w:rPr>
          <w:rFonts w:ascii="Gautami" w:hAnsi="Gautami"/>
        </w:rPr>
        <w:t>​ ​</w:t>
      </w:r>
      <w:r w:rsidRPr="00803885">
        <w:t>percentile</w:t>
      </w:r>
      <w:r>
        <w:t xml:space="preserve"> </w:t>
      </w:r>
      <w:r w:rsidRPr="00803885">
        <w:t>movie.</w:t>
      </w:r>
      <w:r w:rsidRPr="00803885">
        <w:rPr>
          <w:rFonts w:ascii="Gautami" w:hAnsi="Gautami"/>
        </w:rPr>
        <w:t>​ ​</w:t>
      </w:r>
      <w:r w:rsidRPr="00803885">
        <w:t>Then,</w:t>
      </w:r>
      <w:r w:rsidRPr="00803885">
        <w:rPr>
          <w:rFonts w:ascii="Gautami" w:hAnsi="Gautami"/>
        </w:rPr>
        <w:t>​ ​</w:t>
      </w:r>
      <w:r w:rsidRPr="00803885">
        <w:t>using</w:t>
      </w:r>
      <w:r w:rsidRPr="00803885">
        <w:rPr>
          <w:rFonts w:ascii="Gautami" w:hAnsi="Gautami"/>
        </w:rPr>
        <w:t>​ ​</w:t>
      </w:r>
      <w:r w:rsidRPr="00803885">
        <w:t>this</w:t>
      </w:r>
      <w:r w:rsidRPr="00803885">
        <w:rPr>
          <w:rFonts w:ascii="Gautami" w:hAnsi="Gautami"/>
        </w:rPr>
        <w:t>​ ​</w:t>
      </w:r>
      <w:r w:rsidRPr="00803885">
        <w:t>as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value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​​ ​</w:t>
      </w:r>
      <w:r w:rsidRPr="00803885">
        <w:t>m</w:t>
      </w:r>
      <w:r w:rsidRPr="00803885">
        <w:rPr>
          <w:rFonts w:ascii="Gautami" w:hAnsi="Gautami"/>
        </w:rPr>
        <w:t>​ ​</w:t>
      </w:r>
      <w:r w:rsidRPr="00803885">
        <w:t>,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calculated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weighted</w:t>
      </w:r>
      <w:r w:rsidRPr="00803885">
        <w:rPr>
          <w:rFonts w:ascii="Gautami" w:hAnsi="Gautami"/>
        </w:rPr>
        <w:t>​ ​</w:t>
      </w:r>
      <w:r w:rsidRPr="00803885">
        <w:t>rating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each</w:t>
      </w:r>
      <w:r w:rsidRPr="00803885">
        <w:rPr>
          <w:rFonts w:ascii="Gautami" w:hAnsi="Gautami"/>
        </w:rPr>
        <w:t>​ ​</w:t>
      </w:r>
      <w:r w:rsidRPr="00803885">
        <w:t>movie</w:t>
      </w:r>
      <w:r w:rsidRPr="00803885">
        <w:rPr>
          <w:rFonts w:ascii="Gautami" w:hAnsi="Gautami"/>
        </w:rPr>
        <w:t>​ ​</w:t>
      </w:r>
      <w:r w:rsidRPr="00803885">
        <w:t>using</w:t>
      </w:r>
      <w:r>
        <w:t xml:space="preserve"> </w:t>
      </w:r>
      <w:r w:rsidRPr="00803885">
        <w:t>IMDB's</w:t>
      </w:r>
      <w:r w:rsidRPr="00803885">
        <w:rPr>
          <w:rFonts w:ascii="Gautami" w:hAnsi="Gautami"/>
        </w:rPr>
        <w:t>​ ​</w:t>
      </w:r>
      <w:r w:rsidRPr="00803885">
        <w:t>formula</w:t>
      </w:r>
      <w:r w:rsidRPr="00803885">
        <w:rPr>
          <w:rFonts w:ascii="Gautami" w:hAnsi="Gautami"/>
        </w:rPr>
        <w:t>​ ​</w:t>
      </w:r>
      <w:r w:rsidRPr="00803885">
        <w:t>like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did</w:t>
      </w:r>
      <w:r w:rsidRPr="00803885">
        <w:rPr>
          <w:rFonts w:ascii="Gautami" w:hAnsi="Gautami"/>
        </w:rPr>
        <w:t>​ ​</w:t>
      </w:r>
      <w:r w:rsidRPr="00803885">
        <w:t>with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Simple</w:t>
      </w:r>
      <w:r w:rsidRPr="00803885">
        <w:rPr>
          <w:rFonts w:ascii="Gautami" w:hAnsi="Gautami"/>
        </w:rPr>
        <w:t>​</w:t>
      </w:r>
      <w:r>
        <w:rPr>
          <w:rFonts w:ascii="Gautami" w:hAnsi="Gautami"/>
        </w:rPr>
        <w:t xml:space="preserve">  </w:t>
      </w:r>
      <w:r w:rsidRPr="00803885">
        <w:t>Recommender.</w:t>
      </w:r>
    </w:p>
    <w:p w:rsidR="00803885" w:rsidRDefault="00803885" w:rsidP="00803885">
      <w:pPr>
        <w:jc w:val="both"/>
      </w:pPr>
      <w:r w:rsidRPr="00803885">
        <w:lastRenderedPageBreak/>
        <w:drawing>
          <wp:inline distT="0" distB="0" distL="0" distR="0" wp14:anchorId="6E39D35E" wp14:editId="677A0A6F">
            <wp:extent cx="6858000" cy="2063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85" w:rsidRDefault="00803885" w:rsidP="00803885">
      <w:pPr>
        <w:jc w:val="both"/>
      </w:pPr>
    </w:p>
    <w:p w:rsidR="00803885" w:rsidRDefault="00EE265B" w:rsidP="00803885">
      <w:pPr>
        <w:pStyle w:val="Heading2"/>
      </w:pPr>
      <w:r>
        <w:t>6.3</w:t>
      </w:r>
      <w:r w:rsidR="00803885">
        <w:t xml:space="preserve"> Collaborative Filtering</w:t>
      </w:r>
    </w:p>
    <w:p w:rsidR="00803885" w:rsidRDefault="00803885" w:rsidP="00803885"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content</w:t>
      </w:r>
      <w:r w:rsidRPr="00803885">
        <w:rPr>
          <w:rFonts w:ascii="Gautami" w:hAnsi="Gautami"/>
        </w:rPr>
        <w:t>​ ​</w:t>
      </w:r>
      <w:r w:rsidRPr="00803885">
        <w:t>based</w:t>
      </w:r>
      <w:r w:rsidRPr="00803885">
        <w:rPr>
          <w:rFonts w:ascii="Gautami" w:hAnsi="Gautami"/>
        </w:rPr>
        <w:t>​ ​</w:t>
      </w:r>
      <w:r w:rsidRPr="00803885">
        <w:t>engine</w:t>
      </w:r>
      <w:r w:rsidRPr="00803885">
        <w:rPr>
          <w:rFonts w:ascii="Gautami" w:hAnsi="Gautami"/>
        </w:rPr>
        <w:t>​ ​</w:t>
      </w:r>
      <w:r w:rsidRPr="00803885">
        <w:t>suffers</w:t>
      </w:r>
      <w:r w:rsidRPr="00803885">
        <w:rPr>
          <w:rFonts w:ascii="Gautami" w:hAnsi="Gautami"/>
        </w:rPr>
        <w:t>​ ​</w:t>
      </w:r>
      <w:r w:rsidRPr="00803885">
        <w:t>from</w:t>
      </w:r>
      <w:r w:rsidRPr="00803885">
        <w:rPr>
          <w:rFonts w:ascii="Gautami" w:hAnsi="Gautami"/>
        </w:rPr>
        <w:t>​ ​</w:t>
      </w:r>
      <w:r w:rsidRPr="00803885">
        <w:t>some</w:t>
      </w:r>
      <w:r w:rsidRPr="00803885">
        <w:rPr>
          <w:rFonts w:ascii="Gautami" w:hAnsi="Gautami"/>
        </w:rPr>
        <w:t>​ ​</w:t>
      </w:r>
      <w:r w:rsidRPr="00803885">
        <w:t>severe</w:t>
      </w:r>
      <w:r w:rsidRPr="00803885">
        <w:rPr>
          <w:rFonts w:ascii="Gautami" w:hAnsi="Gautami"/>
        </w:rPr>
        <w:t>​ ​</w:t>
      </w:r>
      <w:r w:rsidRPr="00803885">
        <w:t>limitations.</w:t>
      </w:r>
      <w:r w:rsidRPr="00803885">
        <w:rPr>
          <w:rFonts w:ascii="Gautami" w:hAnsi="Gautami"/>
        </w:rPr>
        <w:t>​ ​</w:t>
      </w:r>
      <w:r w:rsidRPr="00803885">
        <w:t>It</w:t>
      </w:r>
      <w:r w:rsidRPr="00803885">
        <w:rPr>
          <w:rFonts w:ascii="Gautami" w:hAnsi="Gautami"/>
        </w:rPr>
        <w:t>​ ​</w:t>
      </w:r>
      <w:r w:rsidRPr="00803885">
        <w:t>is</w:t>
      </w:r>
      <w:r w:rsidRPr="00803885">
        <w:rPr>
          <w:rFonts w:ascii="Gautami" w:hAnsi="Gautami"/>
        </w:rPr>
        <w:t>​ ​</w:t>
      </w:r>
      <w:r w:rsidRPr="00803885">
        <w:t>only</w:t>
      </w:r>
      <w:r w:rsidRPr="00803885">
        <w:rPr>
          <w:rFonts w:ascii="Gautami" w:hAnsi="Gautami"/>
        </w:rPr>
        <w:t>​ ​</w:t>
      </w:r>
      <w:r w:rsidRPr="00803885">
        <w:t>capable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suggesting</w:t>
      </w:r>
      <w:r>
        <w:t xml:space="preserve"> </w:t>
      </w:r>
      <w:r w:rsidRPr="00803885">
        <w:t>movies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are</w:t>
      </w:r>
      <w:r w:rsidRPr="00803885">
        <w:rPr>
          <w:rFonts w:ascii="Gautami" w:hAnsi="Gautami"/>
        </w:rPr>
        <w:t>​ ​</w:t>
      </w:r>
      <w:r w:rsidRPr="00803885">
        <w:t>close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certain</w:t>
      </w:r>
      <w:r w:rsidRPr="00803885">
        <w:rPr>
          <w:rFonts w:ascii="Gautami" w:hAnsi="Gautami"/>
        </w:rPr>
        <w:t>​ ​</w:t>
      </w:r>
      <w:r w:rsidRPr="00803885">
        <w:t>movie.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is,</w:t>
      </w:r>
      <w:r w:rsidRPr="00803885">
        <w:rPr>
          <w:rFonts w:ascii="Gautami" w:hAnsi="Gautami"/>
        </w:rPr>
        <w:t>​ ​</w:t>
      </w:r>
      <w:r w:rsidRPr="00803885">
        <w:t>it</w:t>
      </w:r>
      <w:r w:rsidRPr="00803885">
        <w:rPr>
          <w:rFonts w:ascii="Gautami" w:hAnsi="Gautami"/>
        </w:rPr>
        <w:t>​ ​</w:t>
      </w:r>
      <w:r w:rsidRPr="00803885">
        <w:t>is</w:t>
      </w:r>
      <w:r w:rsidRPr="00803885">
        <w:rPr>
          <w:rFonts w:ascii="Gautami" w:hAnsi="Gautami"/>
        </w:rPr>
        <w:t>​ ​</w:t>
      </w:r>
      <w:r w:rsidRPr="00803885">
        <w:t>not</w:t>
      </w:r>
      <w:r w:rsidRPr="00803885">
        <w:rPr>
          <w:rFonts w:ascii="Gautami" w:hAnsi="Gautami"/>
        </w:rPr>
        <w:t>​ ​</w:t>
      </w:r>
      <w:r w:rsidRPr="00803885">
        <w:t>capable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capturing</w:t>
      </w:r>
      <w:r w:rsidRPr="00803885">
        <w:rPr>
          <w:rFonts w:ascii="Gautami" w:hAnsi="Gautami"/>
        </w:rPr>
        <w:t>​ ​</w:t>
      </w:r>
      <w:r w:rsidRPr="00803885">
        <w:t>tastes</w:t>
      </w:r>
      <w:r w:rsidRPr="00803885">
        <w:rPr>
          <w:rFonts w:ascii="Gautami" w:hAnsi="Gautami"/>
        </w:rPr>
        <w:t>​ ​</w:t>
      </w:r>
      <w:r w:rsidRPr="00803885">
        <w:t>and</w:t>
      </w:r>
      <w:r>
        <w:t xml:space="preserve"> </w:t>
      </w:r>
      <w:r w:rsidRPr="00803885">
        <w:t>providing</w:t>
      </w:r>
      <w:r w:rsidRPr="00803885">
        <w:rPr>
          <w:rFonts w:ascii="Gautami" w:hAnsi="Gautami"/>
        </w:rPr>
        <w:t>​ ​</w:t>
      </w:r>
      <w:r w:rsidRPr="00803885">
        <w:t>recommendations</w:t>
      </w:r>
      <w:r w:rsidRPr="00803885">
        <w:rPr>
          <w:rFonts w:ascii="Gautami" w:hAnsi="Gautami"/>
        </w:rPr>
        <w:t>​ ​</w:t>
      </w:r>
      <w:r w:rsidRPr="00803885">
        <w:t>across</w:t>
      </w:r>
      <w:r w:rsidRPr="00803885">
        <w:rPr>
          <w:rFonts w:ascii="Gautami" w:hAnsi="Gautami"/>
        </w:rPr>
        <w:t>​ ​</w:t>
      </w:r>
      <w:r w:rsidRPr="00803885">
        <w:t>genres.</w:t>
      </w:r>
    </w:p>
    <w:p w:rsidR="00803885" w:rsidRDefault="00803885" w:rsidP="00803885">
      <w:r w:rsidRPr="00803885">
        <w:br/>
        <w:t>Also,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engine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built</w:t>
      </w:r>
      <w:r w:rsidRPr="00803885">
        <w:rPr>
          <w:rFonts w:ascii="Gautami" w:hAnsi="Gautami"/>
        </w:rPr>
        <w:t>​ ​</w:t>
      </w:r>
      <w:r w:rsidRPr="00803885">
        <w:t>is</w:t>
      </w:r>
      <w:r w:rsidRPr="00803885">
        <w:rPr>
          <w:rFonts w:ascii="Gautami" w:hAnsi="Gautami"/>
        </w:rPr>
        <w:t>​ ​</w:t>
      </w:r>
      <w:r w:rsidRPr="00803885">
        <w:t>not</w:t>
      </w:r>
      <w:r w:rsidRPr="00803885">
        <w:rPr>
          <w:rFonts w:ascii="Gautami" w:hAnsi="Gautami"/>
        </w:rPr>
        <w:t>​ ​</w:t>
      </w:r>
      <w:r w:rsidRPr="00803885">
        <w:t>really</w:t>
      </w:r>
      <w:r w:rsidRPr="00803885">
        <w:rPr>
          <w:rFonts w:ascii="Gautami" w:hAnsi="Gautami"/>
        </w:rPr>
        <w:t>​ ​</w:t>
      </w:r>
      <w:r w:rsidRPr="00803885">
        <w:t>personal</w:t>
      </w:r>
      <w:r w:rsidRPr="00803885">
        <w:rPr>
          <w:rFonts w:ascii="Gautami" w:hAnsi="Gautami"/>
        </w:rPr>
        <w:t>​ ​</w:t>
      </w:r>
      <w:r w:rsidRPr="00803885">
        <w:t>in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it</w:t>
      </w:r>
      <w:r w:rsidRPr="00803885">
        <w:rPr>
          <w:rFonts w:ascii="Gautami" w:hAnsi="Gautami"/>
        </w:rPr>
        <w:t>​ ​</w:t>
      </w:r>
      <w:r w:rsidRPr="00803885">
        <w:t>doesn't</w:t>
      </w:r>
      <w:r w:rsidRPr="00803885">
        <w:rPr>
          <w:rFonts w:ascii="Gautami" w:hAnsi="Gautami"/>
        </w:rPr>
        <w:t>​ ​</w:t>
      </w:r>
      <w:r w:rsidRPr="00803885">
        <w:t>capture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personal</w:t>
      </w:r>
      <w:r w:rsidRPr="00803885">
        <w:rPr>
          <w:rFonts w:ascii="Gautami" w:hAnsi="Gautami"/>
        </w:rPr>
        <w:t>​ ​</w:t>
      </w:r>
      <w:r w:rsidRPr="00803885">
        <w:t>tastes</w:t>
      </w:r>
      <w:r w:rsidRPr="00803885">
        <w:rPr>
          <w:rFonts w:ascii="Gautami" w:hAnsi="Gautami"/>
        </w:rPr>
        <w:t>​ ​</w:t>
      </w:r>
      <w:r w:rsidRPr="00803885">
        <w:t>and</w:t>
      </w:r>
      <w:r>
        <w:t xml:space="preserve"> </w:t>
      </w:r>
      <w:r w:rsidRPr="00803885">
        <w:t>biases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user.</w:t>
      </w:r>
      <w:r w:rsidRPr="00803885">
        <w:rPr>
          <w:rFonts w:ascii="Gautami" w:hAnsi="Gautami"/>
        </w:rPr>
        <w:t>​ ​</w:t>
      </w:r>
      <w:r w:rsidRPr="00803885">
        <w:t>Anyone</w:t>
      </w:r>
      <w:r w:rsidRPr="00803885">
        <w:rPr>
          <w:rFonts w:ascii="Gautami" w:hAnsi="Gautami"/>
        </w:rPr>
        <w:t>​ ​</w:t>
      </w:r>
      <w:r w:rsidRPr="00803885">
        <w:t>querying</w:t>
      </w:r>
      <w:r w:rsidRPr="00803885">
        <w:rPr>
          <w:rFonts w:ascii="Gautami" w:hAnsi="Gautami"/>
        </w:rPr>
        <w:t>​ ​</w:t>
      </w:r>
      <w:r w:rsidRPr="00803885">
        <w:t>our</w:t>
      </w:r>
      <w:r w:rsidRPr="00803885">
        <w:rPr>
          <w:rFonts w:ascii="Gautami" w:hAnsi="Gautami"/>
        </w:rPr>
        <w:t>​ ​</w:t>
      </w:r>
      <w:r w:rsidRPr="00803885">
        <w:t>engine</w:t>
      </w:r>
      <w:r w:rsidRPr="00803885">
        <w:rPr>
          <w:rFonts w:ascii="Gautami" w:hAnsi="Gautami"/>
        </w:rPr>
        <w:t>​ ​</w:t>
      </w:r>
      <w:r w:rsidRPr="00803885">
        <w:t>for</w:t>
      </w:r>
      <w:r w:rsidRPr="00803885">
        <w:rPr>
          <w:rFonts w:ascii="Gautami" w:hAnsi="Gautami"/>
        </w:rPr>
        <w:t>​ ​</w:t>
      </w:r>
      <w:r w:rsidRPr="00803885">
        <w:t>recommendations</w:t>
      </w:r>
      <w:r w:rsidRPr="00803885">
        <w:rPr>
          <w:rFonts w:ascii="Gautami" w:hAnsi="Gautami"/>
        </w:rPr>
        <w:t>​ ​</w:t>
      </w:r>
      <w:r w:rsidRPr="00803885">
        <w:t>based</w:t>
      </w:r>
      <w:r w:rsidRPr="00803885">
        <w:rPr>
          <w:rFonts w:ascii="Gautami" w:hAnsi="Gautami"/>
        </w:rPr>
        <w:t>​ ​</w:t>
      </w:r>
      <w:r w:rsidRPr="00803885">
        <w:t>on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movie</w:t>
      </w:r>
      <w:r w:rsidRPr="00803885">
        <w:rPr>
          <w:rFonts w:ascii="Gautami" w:hAnsi="Gautami"/>
        </w:rPr>
        <w:t>​ ​</w:t>
      </w:r>
      <w:r w:rsidRPr="00803885">
        <w:t>will</w:t>
      </w:r>
      <w:r>
        <w:t xml:space="preserve"> </w:t>
      </w:r>
      <w:r w:rsidRPr="00803885">
        <w:t>receive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same</w:t>
      </w:r>
      <w:r w:rsidRPr="00803885">
        <w:rPr>
          <w:rFonts w:ascii="Gautami" w:hAnsi="Gautami"/>
        </w:rPr>
        <w:t>​ ​</w:t>
      </w:r>
      <w:r w:rsidRPr="00803885">
        <w:t>recommendations</w:t>
      </w:r>
      <w:r w:rsidRPr="00803885">
        <w:rPr>
          <w:rFonts w:ascii="Gautami" w:hAnsi="Gautami"/>
        </w:rPr>
        <w:t>​ ​</w:t>
      </w:r>
      <w:r w:rsidRPr="00803885">
        <w:t>for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movie,</w:t>
      </w:r>
      <w:r w:rsidRPr="00803885">
        <w:rPr>
          <w:rFonts w:ascii="Gautami" w:hAnsi="Gautami"/>
        </w:rPr>
        <w:t>​ ​</w:t>
      </w:r>
      <w:r w:rsidRPr="00803885">
        <w:t>regardless</w:t>
      </w:r>
      <w:r w:rsidRPr="00803885">
        <w:rPr>
          <w:rFonts w:ascii="Gautami" w:hAnsi="Gautami"/>
        </w:rPr>
        <w:t>​ ​</w:t>
      </w:r>
      <w:r w:rsidRPr="00803885">
        <w:t>of</w:t>
      </w:r>
      <w:r w:rsidRPr="00803885">
        <w:rPr>
          <w:rFonts w:ascii="Gautami" w:hAnsi="Gautami"/>
        </w:rPr>
        <w:t>​ ​</w:t>
      </w:r>
      <w:r w:rsidRPr="00803885">
        <w:t>who</w:t>
      </w:r>
      <w:r w:rsidRPr="00803885">
        <w:rPr>
          <w:rFonts w:ascii="Gautami" w:hAnsi="Gautami"/>
        </w:rPr>
        <w:t>​ ​</w:t>
      </w:r>
      <w:r w:rsidRPr="00803885">
        <w:t>s/he</w:t>
      </w:r>
      <w:r w:rsidRPr="00803885">
        <w:rPr>
          <w:rFonts w:ascii="Gautami" w:hAnsi="Gautami"/>
        </w:rPr>
        <w:t>​ ​</w:t>
      </w:r>
      <w:r w:rsidRPr="00803885">
        <w:t>is.</w:t>
      </w:r>
    </w:p>
    <w:p w:rsidR="00803885" w:rsidRDefault="00803885" w:rsidP="00803885">
      <w:r w:rsidRPr="00803885">
        <w:br/>
        <w:t>Therefore,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used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technique</w:t>
      </w:r>
      <w:r w:rsidRPr="00803885">
        <w:rPr>
          <w:rFonts w:ascii="Gautami" w:hAnsi="Gautami"/>
        </w:rPr>
        <w:t>​ ​</w:t>
      </w:r>
      <w:r w:rsidRPr="00803885">
        <w:t>called</w:t>
      </w:r>
      <w:r w:rsidRPr="00803885">
        <w:rPr>
          <w:rFonts w:ascii="Gautami" w:hAnsi="Gautami"/>
        </w:rPr>
        <w:t>​ ​</w:t>
      </w:r>
      <w:r w:rsidRPr="00803885">
        <w:t>Collaborative</w:t>
      </w:r>
      <w:r w:rsidRPr="00803885">
        <w:rPr>
          <w:rFonts w:ascii="Gautami" w:hAnsi="Gautami"/>
        </w:rPr>
        <w:t>​ ​</w:t>
      </w:r>
      <w:r w:rsidRPr="00803885">
        <w:t>Filtering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make</w:t>
      </w:r>
      <w:r w:rsidRPr="00803885">
        <w:rPr>
          <w:rFonts w:ascii="Gautami" w:hAnsi="Gautami"/>
        </w:rPr>
        <w:t>​ ​</w:t>
      </w:r>
      <w:r w:rsidRPr="00803885">
        <w:t>recommendations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Movie</w:t>
      </w:r>
      <w:r>
        <w:t xml:space="preserve"> </w:t>
      </w:r>
      <w:r w:rsidRPr="00803885">
        <w:t>Watchers.</w:t>
      </w:r>
      <w:r w:rsidRPr="00803885">
        <w:rPr>
          <w:rFonts w:ascii="Gautami" w:hAnsi="Gautami"/>
        </w:rPr>
        <w:t>​ ​</w:t>
      </w:r>
      <w:r w:rsidRPr="00803885">
        <w:t>Collaborative</w:t>
      </w:r>
      <w:r w:rsidRPr="00803885">
        <w:rPr>
          <w:rFonts w:ascii="Gautami" w:hAnsi="Gautami"/>
        </w:rPr>
        <w:t>​ ​</w:t>
      </w:r>
      <w:r w:rsidRPr="00803885">
        <w:t>Filtering</w:t>
      </w:r>
      <w:r w:rsidRPr="00803885">
        <w:rPr>
          <w:rFonts w:ascii="Gautami" w:hAnsi="Gautami"/>
        </w:rPr>
        <w:t>​ ​</w:t>
      </w:r>
      <w:r w:rsidRPr="00803885">
        <w:t>is</w:t>
      </w:r>
      <w:r w:rsidRPr="00803885">
        <w:rPr>
          <w:rFonts w:ascii="Gautami" w:hAnsi="Gautami"/>
        </w:rPr>
        <w:t>​ ​</w:t>
      </w:r>
      <w:r w:rsidRPr="00803885">
        <w:t>based</w:t>
      </w:r>
      <w:r w:rsidRPr="00803885">
        <w:rPr>
          <w:rFonts w:ascii="Gautami" w:hAnsi="Gautami"/>
        </w:rPr>
        <w:t>​ ​</w:t>
      </w:r>
      <w:r w:rsidRPr="00803885">
        <w:t>on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idea</w:t>
      </w:r>
      <w:r w:rsidRPr="00803885">
        <w:rPr>
          <w:rFonts w:ascii="Gautami" w:hAnsi="Gautami"/>
        </w:rPr>
        <w:t>​ ​</w:t>
      </w:r>
      <w:r w:rsidRPr="00803885">
        <w:t>that</w:t>
      </w:r>
      <w:r w:rsidRPr="00803885">
        <w:rPr>
          <w:rFonts w:ascii="Gautami" w:hAnsi="Gautami"/>
        </w:rPr>
        <w:t>​ ​</w:t>
      </w:r>
      <w:r w:rsidRPr="00803885">
        <w:t>users</w:t>
      </w:r>
      <w:r w:rsidRPr="00803885">
        <w:rPr>
          <w:rFonts w:ascii="Gautami" w:hAnsi="Gautami"/>
        </w:rPr>
        <w:t>​ ​</w:t>
      </w:r>
      <w:r w:rsidRPr="00803885">
        <w:t>similar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me</w:t>
      </w:r>
      <w:r w:rsidRPr="00803885">
        <w:rPr>
          <w:rFonts w:ascii="Gautami" w:hAnsi="Gautami"/>
        </w:rPr>
        <w:t>​ ​</w:t>
      </w:r>
      <w:r w:rsidRPr="00803885">
        <w:t>can</w:t>
      </w:r>
      <w:r w:rsidRPr="00803885">
        <w:rPr>
          <w:rFonts w:ascii="Gautami" w:hAnsi="Gautami"/>
        </w:rPr>
        <w:t>​ ​</w:t>
      </w:r>
      <w:r w:rsidRPr="00803885">
        <w:t>be</w:t>
      </w:r>
      <w:r w:rsidRPr="00803885">
        <w:rPr>
          <w:rFonts w:ascii="Gautami" w:hAnsi="Gautami"/>
        </w:rPr>
        <w:t>​ ​</w:t>
      </w:r>
      <w:r w:rsidRPr="00803885">
        <w:t>used</w:t>
      </w:r>
      <w:r w:rsidRPr="00803885">
        <w:rPr>
          <w:rFonts w:ascii="Gautami" w:hAnsi="Gautami"/>
        </w:rPr>
        <w:t>​ ​</w:t>
      </w:r>
      <w:r w:rsidRPr="00803885">
        <w:t>to</w:t>
      </w:r>
      <w:r>
        <w:t xml:space="preserve"> </w:t>
      </w:r>
      <w:r w:rsidRPr="00803885">
        <w:t>predict</w:t>
      </w:r>
      <w:r w:rsidRPr="00803885">
        <w:rPr>
          <w:rFonts w:ascii="Gautami" w:hAnsi="Gautami"/>
        </w:rPr>
        <w:t>​ ​</w:t>
      </w:r>
      <w:r w:rsidRPr="00803885">
        <w:t>how</w:t>
      </w:r>
      <w:r w:rsidRPr="00803885">
        <w:rPr>
          <w:rFonts w:ascii="Gautami" w:hAnsi="Gautami"/>
        </w:rPr>
        <w:t>​ ​</w:t>
      </w:r>
      <w:r w:rsidRPr="00803885">
        <w:t>much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will</w:t>
      </w:r>
      <w:r w:rsidRPr="00803885">
        <w:rPr>
          <w:rFonts w:ascii="Gautami" w:hAnsi="Gautami"/>
        </w:rPr>
        <w:t>​ ​</w:t>
      </w:r>
      <w:r w:rsidRPr="00803885">
        <w:t>like</w:t>
      </w:r>
      <w:r w:rsidRPr="00803885">
        <w:rPr>
          <w:rFonts w:ascii="Gautami" w:hAnsi="Gautami"/>
        </w:rPr>
        <w:t>​ ​</w:t>
      </w:r>
      <w:r w:rsidRPr="00803885">
        <w:t>a</w:t>
      </w:r>
      <w:r w:rsidRPr="00803885">
        <w:rPr>
          <w:rFonts w:ascii="Gautami" w:hAnsi="Gautami"/>
        </w:rPr>
        <w:t>​ ​</w:t>
      </w:r>
      <w:r w:rsidRPr="00803885">
        <w:t>particular</w:t>
      </w:r>
      <w:r w:rsidRPr="00803885">
        <w:rPr>
          <w:rFonts w:ascii="Gautami" w:hAnsi="Gautami"/>
        </w:rPr>
        <w:t>​ ​</w:t>
      </w:r>
      <w:r w:rsidRPr="00803885">
        <w:t>product</w:t>
      </w:r>
      <w:r w:rsidRPr="00803885">
        <w:rPr>
          <w:rFonts w:ascii="Gautami" w:hAnsi="Gautami"/>
        </w:rPr>
        <w:t>​ ​</w:t>
      </w:r>
      <w:r w:rsidRPr="00803885">
        <w:t>or</w:t>
      </w:r>
      <w:r w:rsidRPr="00803885">
        <w:rPr>
          <w:rFonts w:ascii="Gautami" w:hAnsi="Gautami"/>
        </w:rPr>
        <w:t>​ ​</w:t>
      </w:r>
      <w:r w:rsidRPr="00803885">
        <w:t>service</w:t>
      </w:r>
      <w:r w:rsidRPr="00803885">
        <w:rPr>
          <w:rFonts w:ascii="Gautami" w:hAnsi="Gautami"/>
        </w:rPr>
        <w:t>​ ​</w:t>
      </w:r>
      <w:r w:rsidRPr="00803885">
        <w:t>those</w:t>
      </w:r>
      <w:r w:rsidRPr="00803885">
        <w:rPr>
          <w:rFonts w:ascii="Gautami" w:hAnsi="Gautami"/>
        </w:rPr>
        <w:t>​ ​</w:t>
      </w:r>
      <w:r w:rsidRPr="00803885">
        <w:t>users</w:t>
      </w:r>
      <w:r w:rsidRPr="00803885">
        <w:rPr>
          <w:rFonts w:ascii="Gautami" w:hAnsi="Gautami"/>
        </w:rPr>
        <w:t>​ ​</w:t>
      </w:r>
      <w:r w:rsidRPr="00803885">
        <w:t>have</w:t>
      </w:r>
      <w:r w:rsidRPr="00803885">
        <w:rPr>
          <w:rFonts w:ascii="Gautami" w:hAnsi="Gautami"/>
        </w:rPr>
        <w:t>​ ​</w:t>
      </w:r>
      <w:r w:rsidRPr="00803885">
        <w:t>used/experienced</w:t>
      </w:r>
      <w:r>
        <w:t xml:space="preserve"> </w:t>
      </w:r>
      <w:r w:rsidRPr="00803885">
        <w:t>but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have</w:t>
      </w:r>
      <w:r w:rsidRPr="00803885">
        <w:rPr>
          <w:rFonts w:ascii="Gautami" w:hAnsi="Gautami"/>
        </w:rPr>
        <w:t>​ ​</w:t>
      </w:r>
      <w:r w:rsidRPr="00803885">
        <w:t>not.</w:t>
      </w:r>
    </w:p>
    <w:p w:rsidR="00803885" w:rsidRDefault="00803885" w:rsidP="00803885">
      <w:r w:rsidRPr="00803885">
        <w:br/>
        <w:t>I</w:t>
      </w:r>
      <w:r w:rsidRPr="00803885">
        <w:rPr>
          <w:rFonts w:ascii="Gautami" w:hAnsi="Gautami"/>
        </w:rPr>
        <w:t>​ ​</w:t>
      </w:r>
      <w:r w:rsidRPr="00803885">
        <w:t>did</w:t>
      </w:r>
      <w:r w:rsidRPr="00803885">
        <w:rPr>
          <w:rFonts w:ascii="Gautami" w:hAnsi="Gautami"/>
        </w:rPr>
        <w:t>​ ​</w:t>
      </w:r>
      <w:r w:rsidRPr="00803885">
        <w:t>not</w:t>
      </w:r>
      <w:r w:rsidRPr="00803885">
        <w:rPr>
          <w:rFonts w:ascii="Gautami" w:hAnsi="Gautami"/>
        </w:rPr>
        <w:t>​ ​</w:t>
      </w:r>
      <w:r w:rsidRPr="00803885">
        <w:t>implement</w:t>
      </w:r>
      <w:r w:rsidRPr="00803885">
        <w:rPr>
          <w:rFonts w:ascii="Gautami" w:hAnsi="Gautami"/>
        </w:rPr>
        <w:t>​ ​</w:t>
      </w:r>
      <w:r w:rsidRPr="00803885">
        <w:t>Collaborative</w:t>
      </w:r>
      <w:r w:rsidRPr="00803885">
        <w:rPr>
          <w:rFonts w:ascii="Gautami" w:hAnsi="Gautami"/>
        </w:rPr>
        <w:t>​ ​</w:t>
      </w:r>
      <w:r w:rsidRPr="00803885">
        <w:t>Filtering</w:t>
      </w:r>
      <w:r w:rsidRPr="00803885">
        <w:rPr>
          <w:rFonts w:ascii="Gautami" w:hAnsi="Gautami"/>
        </w:rPr>
        <w:t>​ ​</w:t>
      </w:r>
      <w:r w:rsidRPr="00803885">
        <w:t>from</w:t>
      </w:r>
      <w:r w:rsidRPr="00803885">
        <w:rPr>
          <w:rFonts w:ascii="Gautami" w:hAnsi="Gautami"/>
        </w:rPr>
        <w:t>​ ​</w:t>
      </w:r>
      <w:r w:rsidRPr="00803885">
        <w:t>scratch.</w:t>
      </w:r>
      <w:r w:rsidRPr="00803885">
        <w:rPr>
          <w:rFonts w:ascii="Gautami" w:hAnsi="Gautami"/>
        </w:rPr>
        <w:t>​ ​</w:t>
      </w:r>
      <w:r w:rsidRPr="00803885">
        <w:t>Instead,</w:t>
      </w:r>
      <w:r w:rsidRPr="00803885">
        <w:rPr>
          <w:rFonts w:ascii="Gautami" w:hAnsi="Gautami"/>
        </w:rPr>
        <w:t>​ ​</w:t>
      </w:r>
      <w:r w:rsidRPr="00803885">
        <w:t>I</w:t>
      </w:r>
      <w:r w:rsidRPr="00803885">
        <w:rPr>
          <w:rFonts w:ascii="Gautami" w:hAnsi="Gautami"/>
        </w:rPr>
        <w:t>​ ​</w:t>
      </w:r>
      <w:r w:rsidRPr="00803885">
        <w:t>used</w:t>
      </w:r>
      <w:r w:rsidRPr="00803885">
        <w:rPr>
          <w:rFonts w:ascii="Gautami" w:hAnsi="Gautami"/>
        </w:rPr>
        <w:t>​ ​</w:t>
      </w:r>
      <w:r w:rsidRPr="00803885">
        <w:t>the</w:t>
      </w:r>
      <w:r w:rsidRPr="00803885">
        <w:rPr>
          <w:rFonts w:ascii="Gautami" w:hAnsi="Gautami"/>
        </w:rPr>
        <w:t>​ ​</w:t>
      </w:r>
      <w:r w:rsidRPr="00803885">
        <w:t>Surprise</w:t>
      </w:r>
      <w:r w:rsidRPr="00803885">
        <w:rPr>
          <w:rFonts w:ascii="Gautami" w:hAnsi="Gautami"/>
        </w:rPr>
        <w:t>​ ​</w:t>
      </w:r>
      <w:r w:rsidRPr="00803885">
        <w:t>library</w:t>
      </w:r>
      <w:r w:rsidRPr="00803885">
        <w:rPr>
          <w:rFonts w:ascii="Gautami" w:hAnsi="Gautami"/>
        </w:rPr>
        <w:t>​ ​</w:t>
      </w:r>
      <w:r w:rsidRPr="00803885">
        <w:t>that</w:t>
      </w:r>
      <w:r>
        <w:t xml:space="preserve"> </w:t>
      </w:r>
      <w:r w:rsidRPr="00803885">
        <w:t>provides</w:t>
      </w:r>
      <w:r w:rsidRPr="00803885">
        <w:rPr>
          <w:rFonts w:ascii="Gautami" w:hAnsi="Gautami"/>
        </w:rPr>
        <w:t>​ ​</w:t>
      </w:r>
      <w:r w:rsidRPr="00803885">
        <w:t>extremely</w:t>
      </w:r>
      <w:r w:rsidRPr="00803885">
        <w:rPr>
          <w:rFonts w:ascii="Gautami" w:hAnsi="Gautami"/>
        </w:rPr>
        <w:t>​ ​</w:t>
      </w:r>
      <w:r w:rsidRPr="00803885">
        <w:t>powerful</w:t>
      </w:r>
      <w:r w:rsidRPr="00803885">
        <w:rPr>
          <w:rFonts w:ascii="Gautami" w:hAnsi="Gautami"/>
        </w:rPr>
        <w:t>​ ​</w:t>
      </w:r>
      <w:r w:rsidRPr="00803885">
        <w:t>algorithms</w:t>
      </w:r>
      <w:r w:rsidRPr="00803885">
        <w:rPr>
          <w:rFonts w:ascii="Gautami" w:hAnsi="Gautami"/>
        </w:rPr>
        <w:t>​ ​</w:t>
      </w:r>
      <w:r w:rsidRPr="00803885">
        <w:t>like</w:t>
      </w:r>
      <w:r w:rsidRPr="00803885">
        <w:rPr>
          <w:rFonts w:ascii="Gautami" w:hAnsi="Gautami"/>
        </w:rPr>
        <w:t>​ ​</w:t>
      </w:r>
      <w:r w:rsidRPr="00803885">
        <w:t>Singular</w:t>
      </w:r>
      <w:r w:rsidRPr="00803885">
        <w:rPr>
          <w:rFonts w:ascii="Gautami" w:hAnsi="Gautami"/>
        </w:rPr>
        <w:t>​ ​</w:t>
      </w:r>
      <w:r w:rsidRPr="00803885">
        <w:t>Value</w:t>
      </w:r>
      <w:r w:rsidRPr="00803885">
        <w:rPr>
          <w:rFonts w:ascii="Gautami" w:hAnsi="Gautami"/>
        </w:rPr>
        <w:t>​ ​</w:t>
      </w:r>
      <w:r w:rsidRPr="00803885">
        <w:t>Decomposition</w:t>
      </w:r>
      <w:r w:rsidRPr="00803885">
        <w:rPr>
          <w:rFonts w:ascii="Gautami" w:hAnsi="Gautami"/>
        </w:rPr>
        <w:t>​ ​</w:t>
      </w:r>
      <w:r w:rsidRPr="00803885">
        <w:t>(SVD)</w:t>
      </w:r>
      <w:r w:rsidRPr="00803885">
        <w:rPr>
          <w:rFonts w:ascii="Gautami" w:hAnsi="Gautami"/>
        </w:rPr>
        <w:t>​ ​</w:t>
      </w:r>
      <w:r w:rsidRPr="00803885">
        <w:t>to</w:t>
      </w:r>
      <w:r w:rsidRPr="00803885">
        <w:rPr>
          <w:rFonts w:ascii="Gautami" w:hAnsi="Gautami"/>
        </w:rPr>
        <w:t>​ ​</w:t>
      </w:r>
      <w:r>
        <w:t xml:space="preserve">minimize </w:t>
      </w:r>
      <w:r w:rsidRPr="00803885">
        <w:t>RMSE</w:t>
      </w:r>
      <w:r w:rsidRPr="00803885">
        <w:rPr>
          <w:rFonts w:ascii="Gautami" w:hAnsi="Gautami"/>
        </w:rPr>
        <w:t>​ ​</w:t>
      </w:r>
      <w:r w:rsidRPr="00803885">
        <w:t>(Root</w:t>
      </w:r>
      <w:r w:rsidRPr="00803885">
        <w:rPr>
          <w:rFonts w:ascii="Gautami" w:hAnsi="Gautami"/>
        </w:rPr>
        <w:t>​ ​</w:t>
      </w:r>
      <w:r w:rsidRPr="00803885">
        <w:t>Mean</w:t>
      </w:r>
      <w:r w:rsidRPr="00803885">
        <w:rPr>
          <w:rFonts w:ascii="Gautami" w:hAnsi="Gautami"/>
        </w:rPr>
        <w:t>​ ​</w:t>
      </w:r>
      <w:r w:rsidRPr="00803885">
        <w:t>Square</w:t>
      </w:r>
      <w:r w:rsidRPr="00803885">
        <w:rPr>
          <w:rFonts w:ascii="Gautami" w:hAnsi="Gautami"/>
        </w:rPr>
        <w:t>​ ​</w:t>
      </w:r>
      <w:r w:rsidRPr="00803885">
        <w:t>Error)</w:t>
      </w:r>
      <w:r w:rsidRPr="00803885">
        <w:rPr>
          <w:rFonts w:ascii="Gautami" w:hAnsi="Gautami"/>
        </w:rPr>
        <w:t>​ ​</w:t>
      </w:r>
      <w:r w:rsidRPr="00803885">
        <w:t>and</w:t>
      </w:r>
      <w:r w:rsidRPr="00803885">
        <w:rPr>
          <w:rFonts w:ascii="Gautami" w:hAnsi="Gautami"/>
        </w:rPr>
        <w:t>​ ​</w:t>
      </w:r>
      <w:r w:rsidRPr="00803885">
        <w:t>give</w:t>
      </w:r>
      <w:r w:rsidRPr="00803885">
        <w:rPr>
          <w:rFonts w:ascii="Gautami" w:hAnsi="Gautami"/>
        </w:rPr>
        <w:t>​ ​</w:t>
      </w:r>
      <w:r w:rsidRPr="00803885">
        <w:t>great</w:t>
      </w:r>
      <w:r w:rsidRPr="00803885">
        <w:rPr>
          <w:rFonts w:ascii="Gautami" w:hAnsi="Gautami"/>
        </w:rPr>
        <w:t>​ ​</w:t>
      </w:r>
      <w:r w:rsidRPr="00803885">
        <w:t>recommendations.</w:t>
      </w:r>
    </w:p>
    <w:p w:rsidR="00EE265B" w:rsidRDefault="00EE265B" w:rsidP="00803885"/>
    <w:p w:rsidR="00EE265B" w:rsidRDefault="00EE265B" w:rsidP="00803885">
      <w:r w:rsidRPr="00EE265B">
        <w:drawing>
          <wp:inline distT="0" distB="0" distL="0" distR="0" wp14:anchorId="4BE2B943" wp14:editId="2A9377AB">
            <wp:extent cx="6230219" cy="128605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803885"/>
    <w:p w:rsidR="00EE265B" w:rsidRDefault="00EE265B" w:rsidP="00EE265B">
      <w:pPr>
        <w:pStyle w:val="Heading2"/>
      </w:pPr>
      <w:r>
        <w:lastRenderedPageBreak/>
        <w:t>6.4 Hybrid Recommender</w:t>
      </w:r>
    </w:p>
    <w:p w:rsidR="00EE265B" w:rsidRDefault="00EE265B" w:rsidP="00EE265B"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Hybrid</w:t>
      </w:r>
      <w:r w:rsidRPr="00EE265B">
        <w:rPr>
          <w:rFonts w:ascii="Gautami" w:hAnsi="Gautami"/>
        </w:rPr>
        <w:t>​ ​</w:t>
      </w:r>
      <w:r w:rsidRPr="00EE265B">
        <w:t>Recommender</w:t>
      </w:r>
      <w:r w:rsidRPr="00EE265B">
        <w:rPr>
          <w:rFonts w:ascii="Gautami" w:hAnsi="Gautami"/>
        </w:rPr>
        <w:t>​ ​</w:t>
      </w:r>
      <w:r w:rsidRPr="00EE265B">
        <w:t>brought</w:t>
      </w:r>
      <w:r w:rsidRPr="00EE265B">
        <w:rPr>
          <w:rFonts w:ascii="Gautami" w:hAnsi="Gautami"/>
        </w:rPr>
        <w:t>​ ​</w:t>
      </w:r>
      <w:r w:rsidRPr="00EE265B">
        <w:t>together</w:t>
      </w:r>
      <w:r w:rsidRPr="00EE265B">
        <w:rPr>
          <w:rFonts w:ascii="Gautami" w:hAnsi="Gautami"/>
        </w:rPr>
        <w:t>​ ​</w:t>
      </w:r>
      <w:r w:rsidRPr="00EE265B">
        <w:t>techniques</w:t>
      </w:r>
      <w:r w:rsidRPr="00EE265B">
        <w:rPr>
          <w:rFonts w:ascii="Gautami" w:hAnsi="Gautami"/>
        </w:rPr>
        <w:t>​ ​</w:t>
      </w:r>
      <w:r w:rsidRPr="00EE265B">
        <w:t>from</w:t>
      </w:r>
      <w:r w:rsidRPr="00EE265B">
        <w:rPr>
          <w:rFonts w:ascii="Gautami" w:hAnsi="Gautami"/>
        </w:rPr>
        <w:t>​ ​</w:t>
      </w:r>
      <w:r w:rsidRPr="00EE265B">
        <w:t>both</w:t>
      </w:r>
      <w:r w:rsidRPr="00EE265B">
        <w:rPr>
          <w:rFonts w:ascii="Gautami" w:hAnsi="Gautami"/>
        </w:rPr>
        <w:t>​ ​</w:t>
      </w:r>
      <w:r w:rsidRPr="00EE265B">
        <w:t>Content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and</w:t>
      </w:r>
      <w:r>
        <w:t xml:space="preserve"> </w:t>
      </w:r>
      <w:r w:rsidRPr="00EE265B">
        <w:t>Collaborative</w:t>
      </w:r>
      <w:r w:rsidRPr="00EE265B">
        <w:rPr>
          <w:rFonts w:ascii="Gautami" w:hAnsi="Gautami"/>
        </w:rPr>
        <w:t>​ ​</w:t>
      </w:r>
      <w:r w:rsidRPr="00EE265B">
        <w:t>Filtering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engines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provide</w:t>
      </w:r>
      <w:r w:rsidRPr="00EE265B">
        <w:rPr>
          <w:rFonts w:ascii="Gautami" w:hAnsi="Gautami"/>
        </w:rPr>
        <w:t>​ ​</w:t>
      </w:r>
      <w:r w:rsidRPr="00EE265B">
        <w:t>personalized</w:t>
      </w:r>
      <w:r w:rsidRPr="00EE265B">
        <w:rPr>
          <w:rFonts w:ascii="Gautami" w:hAnsi="Gautami"/>
        </w:rPr>
        <w:t>​ ​</w:t>
      </w:r>
      <w:r w:rsidRPr="00EE265B">
        <w:t>Similar</w:t>
      </w:r>
      <w:r w:rsidRPr="00EE265B">
        <w:rPr>
          <w:rFonts w:ascii="Gautami" w:hAnsi="Gautami"/>
        </w:rPr>
        <w:t>​ ​</w:t>
      </w:r>
      <w:r w:rsidRPr="00EE265B">
        <w:t>Movie</w:t>
      </w:r>
      <w:r w:rsidRPr="00EE265B">
        <w:rPr>
          <w:rFonts w:ascii="Gautami" w:hAnsi="Gautami"/>
        </w:rPr>
        <w:t>​ ​</w:t>
      </w:r>
      <w:r w:rsidRPr="00EE265B">
        <w:t>Recommendations</w:t>
      </w:r>
      <w:r>
        <w:t xml:space="preserve"> 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Users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their</w:t>
      </w:r>
      <w:r w:rsidRPr="00EE265B">
        <w:rPr>
          <w:rFonts w:ascii="Gautami" w:hAnsi="Gautami"/>
        </w:rPr>
        <w:t>​ ​</w:t>
      </w:r>
      <w:r w:rsidRPr="00EE265B">
        <w:t>taste.</w:t>
      </w:r>
    </w:p>
    <w:p w:rsidR="00EE265B" w:rsidRDefault="00EE265B" w:rsidP="00EE265B"/>
    <w:p w:rsidR="00EE265B" w:rsidRDefault="00EE265B" w:rsidP="00EE265B">
      <w:r w:rsidRPr="00EE265B">
        <w:drawing>
          <wp:inline distT="0" distB="0" distL="0" distR="0" wp14:anchorId="397D8E49" wp14:editId="25BF01C5">
            <wp:extent cx="3326423" cy="1905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7348" cy="191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B">
        <w:drawing>
          <wp:inline distT="0" distB="0" distL="0" distR="0" wp14:anchorId="24C94045" wp14:editId="26F3CEE5">
            <wp:extent cx="3448050" cy="1960952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8930" cy="19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5B" w:rsidRDefault="00EE265B" w:rsidP="00EE265B"/>
    <w:p w:rsidR="00EE265B" w:rsidRDefault="00EE265B" w:rsidP="00EE265B">
      <w:pPr>
        <w:rPr>
          <w:shd w:val="clear" w:color="auto" w:fill="FFFFFF"/>
        </w:rPr>
      </w:pPr>
      <w:r>
        <w:rPr>
          <w:shd w:val="clear" w:color="auto" w:fill="FFFFFF"/>
        </w:rPr>
        <w:t>We see that for our hybrid recommender, we get different recommendations for different users although the movie is the same. Hence, our recommendations are more personalized and tailored towards particular users.</w:t>
      </w:r>
    </w:p>
    <w:p w:rsidR="00EE265B" w:rsidRDefault="00EE265B" w:rsidP="00EE265B">
      <w:pPr>
        <w:rPr>
          <w:shd w:val="clear" w:color="auto" w:fill="FFFFFF"/>
        </w:rPr>
      </w:pPr>
    </w:p>
    <w:p w:rsidR="00EE265B" w:rsidRDefault="00EE265B" w:rsidP="00EE265B">
      <w:pPr>
        <w:rPr>
          <w:shd w:val="clear" w:color="auto" w:fill="FFFFFF"/>
        </w:rPr>
      </w:pPr>
    </w:p>
    <w:p w:rsidR="00EE265B" w:rsidRDefault="00EE265B" w:rsidP="00EE265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7. Conclusion</w:t>
      </w:r>
    </w:p>
    <w:p w:rsidR="00EE265B" w:rsidRDefault="00EE265B" w:rsidP="00EE265B">
      <w:r w:rsidRPr="00EE265B">
        <w:t>This</w:t>
      </w:r>
      <w:r w:rsidRPr="00EE265B">
        <w:rPr>
          <w:rFonts w:ascii="Gautami" w:hAnsi="Gautami"/>
        </w:rPr>
        <w:t>​ ​</w:t>
      </w:r>
      <w:r w:rsidRPr="00EE265B">
        <w:t>report</w:t>
      </w:r>
      <w:r w:rsidRPr="00EE265B">
        <w:rPr>
          <w:rFonts w:ascii="Gautami" w:hAnsi="Gautami"/>
        </w:rPr>
        <w:t>​ ​</w:t>
      </w:r>
      <w:r w:rsidRPr="00EE265B">
        <w:t>highlighted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processes</w:t>
      </w:r>
      <w:r w:rsidRPr="00EE265B">
        <w:rPr>
          <w:rFonts w:ascii="Gautami" w:hAnsi="Gautami"/>
        </w:rPr>
        <w:t>​ ​</w:t>
      </w:r>
      <w:r w:rsidRPr="00EE265B">
        <w:t>of</w:t>
      </w:r>
      <w:r w:rsidRPr="00EE265B">
        <w:rPr>
          <w:rFonts w:ascii="Gautami" w:hAnsi="Gautami"/>
        </w:rPr>
        <w:t>​ ​</w:t>
      </w:r>
      <w:r w:rsidRPr="00EE265B">
        <w:t>data</w:t>
      </w:r>
      <w:r w:rsidRPr="00EE265B">
        <w:rPr>
          <w:rFonts w:ascii="Gautami" w:hAnsi="Gautami"/>
        </w:rPr>
        <w:t>​ ​</w:t>
      </w:r>
      <w:r w:rsidRPr="00EE265B">
        <w:t>wrangling,</w:t>
      </w:r>
      <w:r w:rsidRPr="00EE265B">
        <w:rPr>
          <w:rFonts w:ascii="Gautami" w:hAnsi="Gautami"/>
        </w:rPr>
        <w:t>​ ​</w:t>
      </w:r>
      <w:r w:rsidRPr="00EE265B">
        <w:t>inferential</w:t>
      </w:r>
      <w:r w:rsidRPr="00EE265B">
        <w:rPr>
          <w:rFonts w:ascii="Gautami" w:hAnsi="Gautami"/>
        </w:rPr>
        <w:t>​ ​</w:t>
      </w:r>
      <w:r w:rsidRPr="00EE265B">
        <w:t>statistics,</w:t>
      </w:r>
      <w:r w:rsidRPr="00EE265B">
        <w:rPr>
          <w:rFonts w:ascii="Gautami" w:hAnsi="Gautami"/>
        </w:rPr>
        <w:t>​ ​</w:t>
      </w:r>
      <w:r w:rsidRPr="00EE265B">
        <w:t>data</w:t>
      </w:r>
      <w:r w:rsidRPr="00EE265B">
        <w:rPr>
          <w:rFonts w:ascii="Gautami" w:hAnsi="Gautami"/>
        </w:rPr>
        <w:t>​ ​</w:t>
      </w:r>
      <w:r w:rsidRPr="00EE265B">
        <w:t>visualization,</w:t>
      </w:r>
      <w:r>
        <w:t xml:space="preserve"> </w:t>
      </w:r>
      <w:r w:rsidRPr="00EE265B">
        <w:t>feature</w:t>
      </w:r>
      <w:r w:rsidRPr="00EE265B">
        <w:rPr>
          <w:rFonts w:ascii="Gautami" w:hAnsi="Gautami"/>
        </w:rPr>
        <w:t>​ ​</w:t>
      </w:r>
      <w:r w:rsidRPr="00EE265B">
        <w:t>engineering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predictive</w:t>
      </w:r>
      <w:r w:rsidRPr="00EE265B">
        <w:rPr>
          <w:rFonts w:ascii="Gautami" w:hAnsi="Gautami"/>
        </w:rPr>
        <w:t>​ ​</w:t>
      </w:r>
      <w:r w:rsidRPr="00EE265B">
        <w:t>modelling</w:t>
      </w:r>
      <w:r w:rsidRPr="00EE265B">
        <w:rPr>
          <w:rFonts w:ascii="Gautami" w:hAnsi="Gautami"/>
        </w:rPr>
        <w:t>​ ​</w:t>
      </w:r>
      <w:r w:rsidRPr="00EE265B">
        <w:t>performed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Movies</w:t>
      </w:r>
      <w:r w:rsidRPr="00EE265B">
        <w:rPr>
          <w:rFonts w:ascii="Gautami" w:hAnsi="Gautami"/>
        </w:rPr>
        <w:t>​ ​</w:t>
      </w:r>
      <w:r w:rsidRPr="00EE265B">
        <w:t>Dataset.</w:t>
      </w:r>
      <w:r w:rsidRPr="00EE265B">
        <w:rPr>
          <w:rFonts w:ascii="Gautami" w:hAnsi="Gautami"/>
        </w:rPr>
        <w:t>​ ​</w:t>
      </w:r>
      <w:r w:rsidRPr="00EE265B">
        <w:t>All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results</w:t>
      </w:r>
      <w:r>
        <w:t xml:space="preserve"> 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insights</w:t>
      </w:r>
      <w:r w:rsidRPr="00EE265B">
        <w:rPr>
          <w:rFonts w:ascii="Gautami" w:hAnsi="Gautami"/>
        </w:rPr>
        <w:t>​ ​</w:t>
      </w:r>
      <w:r w:rsidRPr="00EE265B">
        <w:t>gained</w:t>
      </w:r>
      <w:r w:rsidRPr="00EE265B">
        <w:rPr>
          <w:rFonts w:ascii="Gautami" w:hAnsi="Gautami"/>
        </w:rPr>
        <w:t>​ ​</w:t>
      </w:r>
      <w:r w:rsidRPr="00EE265B">
        <w:t>as</w:t>
      </w:r>
      <w:r w:rsidRPr="00EE265B">
        <w:rPr>
          <w:rFonts w:ascii="Gautami" w:hAnsi="Gautami"/>
        </w:rPr>
        <w:t>​ ​</w:t>
      </w:r>
      <w:r w:rsidRPr="00EE265B">
        <w:t>part</w:t>
      </w:r>
      <w:r w:rsidRPr="00EE265B">
        <w:rPr>
          <w:rFonts w:ascii="Gautami" w:hAnsi="Gautami"/>
        </w:rPr>
        <w:t>​ ​</w:t>
      </w:r>
      <w:r w:rsidRPr="00EE265B">
        <w:t>of</w:t>
      </w:r>
      <w:r w:rsidRPr="00EE265B">
        <w:rPr>
          <w:rFonts w:ascii="Gautami" w:hAnsi="Gautami"/>
        </w:rPr>
        <w:t>​ ​</w:t>
      </w:r>
      <w:r w:rsidRPr="00EE265B">
        <w:t>these</w:t>
      </w:r>
      <w:r w:rsidRPr="00EE265B">
        <w:rPr>
          <w:rFonts w:ascii="Gautami" w:hAnsi="Gautami"/>
        </w:rPr>
        <w:t>​ ​</w:t>
      </w:r>
      <w:r w:rsidRPr="00EE265B">
        <w:t>processes</w:t>
      </w:r>
      <w:r w:rsidRPr="00EE265B">
        <w:rPr>
          <w:rFonts w:ascii="Gautami" w:hAnsi="Gautami"/>
        </w:rPr>
        <w:t>​ ​</w:t>
      </w:r>
      <w:r w:rsidRPr="00EE265B">
        <w:t>were</w:t>
      </w:r>
      <w:r w:rsidRPr="00EE265B">
        <w:rPr>
          <w:rFonts w:ascii="Gautami" w:hAnsi="Gautami"/>
        </w:rPr>
        <w:t>​ ​</w:t>
      </w:r>
      <w:r w:rsidRPr="00EE265B">
        <w:t>also</w:t>
      </w:r>
      <w:r w:rsidRPr="00EE265B">
        <w:rPr>
          <w:rFonts w:ascii="Gautami" w:hAnsi="Gautami"/>
        </w:rPr>
        <w:t>​ ​</w:t>
      </w:r>
      <w:r w:rsidRPr="00EE265B">
        <w:t>highlighted.</w:t>
      </w:r>
      <w:r w:rsidRPr="00EE265B">
        <w:rPr>
          <w:rFonts w:ascii="Gautami" w:hAnsi="Gautami"/>
        </w:rPr>
        <w:t>​ ​</w:t>
      </w:r>
      <w:r w:rsidRPr="00EE265B">
        <w:t>With</w:t>
      </w:r>
      <w:r w:rsidRPr="00EE265B">
        <w:rPr>
          <w:rFonts w:ascii="Gautami" w:hAnsi="Gautami"/>
        </w:rPr>
        <w:t>​ ​</w:t>
      </w:r>
      <w:r w:rsidRPr="00EE265B">
        <w:t>these</w:t>
      </w:r>
      <w:r w:rsidRPr="00EE265B">
        <w:rPr>
          <w:rFonts w:ascii="Gautami" w:hAnsi="Gautami"/>
        </w:rPr>
        <w:t>​ ​</w:t>
      </w:r>
      <w:r w:rsidRPr="00EE265B">
        <w:t>insights,</w:t>
      </w:r>
      <w:r w:rsidRPr="00EE265B">
        <w:rPr>
          <w:rFonts w:ascii="Gautami" w:hAnsi="Gautami"/>
        </w:rPr>
        <w:t>​ ​</w:t>
      </w:r>
      <w:r w:rsidRPr="00EE265B">
        <w:t>a</w:t>
      </w:r>
      <w:r>
        <w:t xml:space="preserve"> </w:t>
      </w:r>
      <w:r w:rsidRPr="00EE265B">
        <w:t>Gradient</w:t>
      </w:r>
      <w:r w:rsidRPr="00EE265B">
        <w:rPr>
          <w:rFonts w:ascii="Gautami" w:hAnsi="Gautami"/>
        </w:rPr>
        <w:t>​ ​</w:t>
      </w:r>
      <w:r w:rsidRPr="00EE265B">
        <w:t>Boosting</w:t>
      </w:r>
      <w:r w:rsidRPr="00EE265B">
        <w:rPr>
          <w:rFonts w:ascii="Gautami" w:hAnsi="Gautami"/>
        </w:rPr>
        <w:t>​ ​</w:t>
      </w:r>
      <w:r w:rsidRPr="00EE265B">
        <w:t>Regressor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Classifier</w:t>
      </w:r>
      <w:r w:rsidRPr="00EE265B">
        <w:rPr>
          <w:rFonts w:ascii="Gautami" w:hAnsi="Gautami"/>
        </w:rPr>
        <w:t>​ ​</w:t>
      </w:r>
      <w:r w:rsidRPr="00EE265B">
        <w:t>were</w:t>
      </w:r>
      <w:r w:rsidRPr="00EE265B">
        <w:rPr>
          <w:rFonts w:ascii="Gautami" w:hAnsi="Gautami"/>
        </w:rPr>
        <w:t>​ ​</w:t>
      </w:r>
      <w:r w:rsidRPr="00EE265B">
        <w:t>built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predict</w:t>
      </w:r>
      <w:r w:rsidRPr="00EE265B">
        <w:rPr>
          <w:rFonts w:ascii="Gautami" w:hAnsi="Gautami"/>
        </w:rPr>
        <w:t>​ ​</w:t>
      </w:r>
      <w:r w:rsidRPr="00EE265B">
        <w:t>Movie</w:t>
      </w:r>
      <w:r w:rsidRPr="00EE265B">
        <w:rPr>
          <w:rFonts w:ascii="Gautami" w:hAnsi="Gautami"/>
        </w:rPr>
        <w:t>​ ​</w:t>
      </w:r>
      <w:r w:rsidRPr="00EE265B">
        <w:t>Revenue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Success</w:t>
      </w:r>
      <w:r>
        <w:t xml:space="preserve"> </w:t>
      </w:r>
      <w:r w:rsidRPr="00EE265B">
        <w:t>respectively</w:t>
      </w:r>
      <w:r w:rsidRPr="00EE265B">
        <w:rPr>
          <w:rFonts w:ascii="Gautami" w:hAnsi="Gautami"/>
        </w:rPr>
        <w:t>​ ​</w:t>
      </w:r>
      <w:r w:rsidRPr="00EE265B">
        <w:t>with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Score</w:t>
      </w:r>
      <w:r w:rsidRPr="00EE265B">
        <w:rPr>
          <w:rFonts w:ascii="Gautami" w:hAnsi="Gautami"/>
        </w:rPr>
        <w:t>​ ​</w:t>
      </w:r>
      <w:r w:rsidRPr="00EE265B">
        <w:t>of</w:t>
      </w:r>
      <w:r w:rsidRPr="00EE265B">
        <w:rPr>
          <w:rFonts w:ascii="Gautami" w:hAnsi="Gautami"/>
        </w:rPr>
        <w:t>​ ​</w:t>
      </w:r>
      <w:r w:rsidRPr="00EE265B">
        <w:t>0.78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0.8</w:t>
      </w:r>
      <w:r w:rsidRPr="00EE265B">
        <w:rPr>
          <w:rFonts w:ascii="Gautami" w:hAnsi="Gautami"/>
        </w:rPr>
        <w:t>​ ​</w:t>
      </w:r>
      <w:r w:rsidRPr="00EE265B">
        <w:t>respectively.</w:t>
      </w:r>
      <w:r w:rsidRPr="00EE265B">
        <w:br/>
      </w:r>
    </w:p>
    <w:p w:rsidR="00EE265B" w:rsidRDefault="00EE265B" w:rsidP="00EE265B">
      <w:r w:rsidRPr="00EE265B">
        <w:t>In</w:t>
      </w:r>
      <w:r w:rsidRPr="00EE265B">
        <w:rPr>
          <w:rFonts w:ascii="Gautami" w:hAnsi="Gautami"/>
        </w:rPr>
        <w:t>​ ​</w:t>
      </w:r>
      <w:r w:rsidRPr="00EE265B">
        <w:t>addition,</w:t>
      </w:r>
      <w:r w:rsidRPr="00EE265B">
        <w:rPr>
          <w:rFonts w:ascii="Gautami" w:hAnsi="Gautami"/>
        </w:rPr>
        <w:t>​ ​</w:t>
      </w:r>
      <w:r w:rsidRPr="00EE265B">
        <w:t>four</w:t>
      </w:r>
      <w:r w:rsidRPr="00EE265B">
        <w:rPr>
          <w:rFonts w:ascii="Gautami" w:hAnsi="Gautami"/>
        </w:rPr>
        <w:t>​ ​</w:t>
      </w:r>
      <w:r w:rsidRPr="00EE265B">
        <w:t>recommendation</w:t>
      </w:r>
      <w:r w:rsidRPr="00EE265B">
        <w:rPr>
          <w:rFonts w:ascii="Gautami" w:hAnsi="Gautami"/>
        </w:rPr>
        <w:t>​ ​</w:t>
      </w:r>
      <w:r w:rsidRPr="00EE265B">
        <w:t>engines</w:t>
      </w:r>
      <w:r w:rsidRPr="00EE265B">
        <w:rPr>
          <w:rFonts w:ascii="Gautami" w:hAnsi="Gautami"/>
        </w:rPr>
        <w:t>​ ​</w:t>
      </w:r>
      <w:r w:rsidRPr="00EE265B">
        <w:t>were</w:t>
      </w:r>
      <w:r w:rsidRPr="00EE265B">
        <w:rPr>
          <w:rFonts w:ascii="Gautami" w:hAnsi="Gautami"/>
        </w:rPr>
        <w:t>​ ​</w:t>
      </w:r>
      <w:r w:rsidRPr="00EE265B">
        <w:t>built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different</w:t>
      </w:r>
      <w:r w:rsidRPr="00EE265B">
        <w:rPr>
          <w:rFonts w:ascii="Gautami" w:hAnsi="Gautami"/>
        </w:rPr>
        <w:t>​ ​</w:t>
      </w:r>
      <w:r w:rsidRPr="00EE265B">
        <w:t>ideas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algorithms:</w:t>
      </w:r>
      <w:r w:rsidRPr="00EE265B">
        <w:br/>
      </w:r>
    </w:p>
    <w:p w:rsidR="00EE265B" w:rsidRPr="00EE265B" w:rsidRDefault="00EE265B" w:rsidP="00EE265B">
      <w:pPr>
        <w:ind w:left="720"/>
      </w:pPr>
      <w:r w:rsidRPr="00EE265B">
        <w:t xml:space="preserve">1. </w:t>
      </w:r>
      <w:r w:rsidRPr="00EE265B">
        <w:rPr>
          <w:rFonts w:ascii="ProximaNova-Bold" w:hAnsi="ProximaNova-Bold"/>
          <w:b/>
          <w:bCs/>
        </w:rPr>
        <w:t>Simple</w:t>
      </w:r>
      <w:r w:rsidRPr="00EE265B">
        <w:rPr>
          <w:rFonts w:ascii="Gautami" w:hAnsi="Gautami"/>
        </w:rPr>
        <w:t>​ ​</w:t>
      </w:r>
      <w:r w:rsidRPr="00EE265B">
        <w:rPr>
          <w:rFonts w:ascii="ProximaNova-Bold" w:hAnsi="ProximaNova-Bold"/>
          <w:b/>
          <w:bCs/>
        </w:rPr>
        <w:t>Recommender</w:t>
      </w:r>
      <w:r w:rsidRPr="00EE265B">
        <w:rPr>
          <w:rFonts w:ascii="Gautami" w:hAnsi="Gautami"/>
        </w:rPr>
        <w:t>:​ ​</w:t>
      </w:r>
      <w:r w:rsidRPr="00EE265B">
        <w:t>This</w:t>
      </w:r>
      <w:r w:rsidRPr="00EE265B">
        <w:rPr>
          <w:rFonts w:ascii="Gautami" w:hAnsi="Gautami"/>
        </w:rPr>
        <w:t>​ ​</w:t>
      </w:r>
      <w:r w:rsidRPr="00EE265B">
        <w:t>system</w:t>
      </w:r>
      <w:r w:rsidRPr="00EE265B">
        <w:rPr>
          <w:rFonts w:ascii="Gautami" w:hAnsi="Gautami"/>
        </w:rPr>
        <w:t>​ ​</w:t>
      </w:r>
      <w:r w:rsidRPr="00EE265B">
        <w:t>used</w:t>
      </w:r>
      <w:r w:rsidRPr="00EE265B">
        <w:rPr>
          <w:rFonts w:ascii="Gautami" w:hAnsi="Gautami"/>
        </w:rPr>
        <w:t>​ ​</w:t>
      </w:r>
      <w:r w:rsidRPr="00EE265B">
        <w:t>overall</w:t>
      </w:r>
      <w:r w:rsidRPr="00EE265B">
        <w:rPr>
          <w:rFonts w:ascii="Gautami" w:hAnsi="Gautami"/>
        </w:rPr>
        <w:t>​ ​</w:t>
      </w:r>
      <w:r w:rsidRPr="00EE265B">
        <w:t>TMDB</w:t>
      </w:r>
      <w:r w:rsidRPr="00EE265B">
        <w:rPr>
          <w:rFonts w:ascii="Gautami" w:hAnsi="Gautami"/>
        </w:rPr>
        <w:t>​ ​</w:t>
      </w:r>
      <w:r w:rsidRPr="00EE265B">
        <w:t>Vote</w:t>
      </w:r>
      <w:r w:rsidRPr="00EE265B">
        <w:rPr>
          <w:rFonts w:ascii="Gautami" w:hAnsi="Gautami"/>
        </w:rPr>
        <w:t>​ ​</w:t>
      </w:r>
      <w:r w:rsidRPr="00EE265B">
        <w:t>Count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Vote</w:t>
      </w:r>
      <w:r w:rsidRPr="00EE265B">
        <w:rPr>
          <w:rFonts w:ascii="Gautami" w:hAnsi="Gautami"/>
        </w:rPr>
        <w:t>​ ​</w:t>
      </w:r>
      <w:r w:rsidRPr="00EE265B">
        <w:t>Averages</w:t>
      </w:r>
      <w:r w:rsidRPr="00EE265B">
        <w:rPr>
          <w:rFonts w:ascii="Gautami" w:hAnsi="Gautami"/>
        </w:rPr>
        <w:t>​ ​</w:t>
      </w:r>
      <w:r w:rsidRPr="00EE265B">
        <w:t>to</w:t>
      </w:r>
      <w:r>
        <w:t xml:space="preserve"> </w:t>
      </w:r>
      <w:r w:rsidRPr="00EE265B">
        <w:t>build</w:t>
      </w:r>
      <w:r w:rsidRPr="00EE265B">
        <w:rPr>
          <w:rFonts w:ascii="Gautami" w:hAnsi="Gautami"/>
        </w:rPr>
        <w:t>​ ​</w:t>
      </w:r>
      <w:r w:rsidRPr="00EE265B">
        <w:t>Top</w:t>
      </w:r>
      <w:r w:rsidRPr="00EE265B">
        <w:rPr>
          <w:rFonts w:ascii="Gautami" w:hAnsi="Gautami"/>
        </w:rPr>
        <w:t>​ ​</w:t>
      </w:r>
      <w:r w:rsidRPr="00EE265B">
        <w:t>Movies</w:t>
      </w:r>
      <w:r w:rsidRPr="00EE265B">
        <w:rPr>
          <w:rFonts w:ascii="Gautami" w:hAnsi="Gautami"/>
        </w:rPr>
        <w:t>​ ​</w:t>
      </w:r>
      <w:r w:rsidRPr="00EE265B">
        <w:t>Charts,</w:t>
      </w:r>
      <w:r w:rsidRPr="00EE265B">
        <w:rPr>
          <w:rFonts w:ascii="Gautami" w:hAnsi="Gautami"/>
        </w:rPr>
        <w:t>​ ​</w:t>
      </w:r>
      <w:r w:rsidRPr="00EE265B">
        <w:t>in</w:t>
      </w:r>
      <w:r w:rsidRPr="00EE265B">
        <w:rPr>
          <w:rFonts w:ascii="Gautami" w:hAnsi="Gautami"/>
        </w:rPr>
        <w:t>​ ​</w:t>
      </w:r>
      <w:r w:rsidRPr="00EE265B">
        <w:t>general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for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specific</w:t>
      </w:r>
      <w:r w:rsidRPr="00EE265B">
        <w:rPr>
          <w:rFonts w:ascii="Gautami" w:hAnsi="Gautami"/>
        </w:rPr>
        <w:t>​ ​</w:t>
      </w:r>
      <w:r w:rsidRPr="00EE265B">
        <w:t>genre.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IMDB</w:t>
      </w:r>
      <w:r w:rsidRPr="00EE265B">
        <w:rPr>
          <w:rFonts w:ascii="Gautami" w:hAnsi="Gautami"/>
        </w:rPr>
        <w:t>​ ​</w:t>
      </w:r>
      <w:r w:rsidRPr="00EE265B">
        <w:t>Weighted</w:t>
      </w:r>
      <w:r w:rsidRPr="00EE265B">
        <w:rPr>
          <w:rFonts w:ascii="Gautami" w:hAnsi="Gautami"/>
        </w:rPr>
        <w:t>​ ​</w:t>
      </w:r>
      <w:r w:rsidRPr="00EE265B">
        <w:t>Rating</w:t>
      </w:r>
      <w:r>
        <w:t xml:space="preserve"> </w:t>
      </w:r>
      <w:r w:rsidRPr="00EE265B">
        <w:t>System</w:t>
      </w:r>
      <w:r w:rsidRPr="00EE265B">
        <w:rPr>
          <w:rFonts w:ascii="Gautami" w:hAnsi="Gautami"/>
        </w:rPr>
        <w:t>​ ​</w:t>
      </w:r>
      <w:r w:rsidRPr="00EE265B">
        <w:t>was</w:t>
      </w:r>
      <w:r w:rsidRPr="00EE265B">
        <w:rPr>
          <w:rFonts w:ascii="Gautami" w:hAnsi="Gautami"/>
        </w:rPr>
        <w:t>​ ​</w:t>
      </w:r>
      <w:r w:rsidRPr="00EE265B">
        <w:t>used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calculate</w:t>
      </w:r>
      <w:r w:rsidRPr="00EE265B">
        <w:rPr>
          <w:rFonts w:ascii="Gautami" w:hAnsi="Gautami"/>
        </w:rPr>
        <w:t>​ ​</w:t>
      </w:r>
      <w:r w:rsidRPr="00EE265B">
        <w:t>ratings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which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sorting</w:t>
      </w:r>
      <w:r w:rsidRPr="00EE265B">
        <w:rPr>
          <w:rFonts w:ascii="Gautami" w:hAnsi="Gautami"/>
        </w:rPr>
        <w:t>​ ​</w:t>
      </w:r>
      <w:r w:rsidRPr="00EE265B">
        <w:t>was</w:t>
      </w:r>
      <w:r w:rsidRPr="00EE265B">
        <w:rPr>
          <w:rFonts w:ascii="Gautami" w:hAnsi="Gautami"/>
        </w:rPr>
        <w:t>​ ​</w:t>
      </w:r>
      <w:r w:rsidRPr="00EE265B">
        <w:t>finally</w:t>
      </w:r>
      <w:r w:rsidRPr="00EE265B">
        <w:rPr>
          <w:rFonts w:ascii="Gautami" w:hAnsi="Gautami"/>
        </w:rPr>
        <w:t>​ ​</w:t>
      </w:r>
      <w:r w:rsidRPr="00EE265B">
        <w:t>performed.</w:t>
      </w:r>
      <w:r w:rsidRPr="00EE265B">
        <w:br/>
        <w:t xml:space="preserve">2. </w:t>
      </w:r>
      <w:r w:rsidRPr="00EE265B">
        <w:rPr>
          <w:rFonts w:ascii="ProximaNova-Bold" w:hAnsi="ProximaNova-Bold"/>
          <w:b/>
          <w:bCs/>
        </w:rPr>
        <w:t>Content</w:t>
      </w:r>
      <w:r w:rsidRPr="00EE265B">
        <w:rPr>
          <w:rFonts w:ascii="Gautami" w:hAnsi="Gautami"/>
        </w:rPr>
        <w:t>​ ​</w:t>
      </w:r>
      <w:r w:rsidRPr="00EE265B">
        <w:rPr>
          <w:rFonts w:ascii="ProximaNova-Bold" w:hAnsi="ProximaNova-Bold"/>
          <w:b/>
          <w:bCs/>
        </w:rPr>
        <w:t>Based</w:t>
      </w:r>
      <w:r w:rsidRPr="00EE265B">
        <w:rPr>
          <w:rFonts w:ascii="Gautami" w:hAnsi="Gautami"/>
        </w:rPr>
        <w:t>​ ​</w:t>
      </w:r>
      <w:r w:rsidRPr="00EE265B">
        <w:rPr>
          <w:rFonts w:ascii="ProximaNova-Bold" w:hAnsi="ProximaNova-Bold"/>
          <w:b/>
          <w:bCs/>
        </w:rPr>
        <w:t>Recommender</w:t>
      </w:r>
      <w:r w:rsidRPr="00EE265B">
        <w:rPr>
          <w:rFonts w:ascii="Gautami" w:hAnsi="Gautami"/>
        </w:rPr>
        <w:t>:​ ​</w:t>
      </w:r>
      <w:r w:rsidRPr="00EE265B">
        <w:t>We</w:t>
      </w:r>
      <w:r w:rsidRPr="00EE265B">
        <w:rPr>
          <w:rFonts w:ascii="Gautami" w:hAnsi="Gautami"/>
        </w:rPr>
        <w:t>​ ​</w:t>
      </w:r>
      <w:r w:rsidRPr="00EE265B">
        <w:t>built</w:t>
      </w:r>
      <w:r w:rsidRPr="00EE265B">
        <w:rPr>
          <w:rFonts w:ascii="Gautami" w:hAnsi="Gautami"/>
        </w:rPr>
        <w:t>​ ​</w:t>
      </w:r>
      <w:r w:rsidRPr="00EE265B">
        <w:t>two</w:t>
      </w:r>
      <w:r w:rsidRPr="00EE265B">
        <w:rPr>
          <w:rFonts w:ascii="Gautami" w:hAnsi="Gautami"/>
        </w:rPr>
        <w:t>​ ​</w:t>
      </w:r>
      <w:r w:rsidRPr="00EE265B">
        <w:t>content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engines;</w:t>
      </w:r>
      <w:r w:rsidRPr="00EE265B">
        <w:rPr>
          <w:rFonts w:ascii="Gautami" w:hAnsi="Gautami"/>
        </w:rPr>
        <w:t>​ ​</w:t>
      </w:r>
      <w:r w:rsidRPr="00EE265B">
        <w:t>one</w:t>
      </w:r>
      <w:r w:rsidRPr="00EE265B">
        <w:rPr>
          <w:rFonts w:ascii="Gautami" w:hAnsi="Gautami"/>
        </w:rPr>
        <w:t>​ ​</w:t>
      </w:r>
      <w:r w:rsidRPr="00EE265B">
        <w:t>that</w:t>
      </w:r>
      <w:r w:rsidRPr="00EE265B">
        <w:rPr>
          <w:rFonts w:ascii="Gautami" w:hAnsi="Gautami"/>
        </w:rPr>
        <w:t>​ ​</w:t>
      </w:r>
      <w:r w:rsidRPr="00EE265B">
        <w:t>took</w:t>
      </w:r>
      <w:r w:rsidRPr="00EE265B">
        <w:rPr>
          <w:rFonts w:ascii="Gautami" w:hAnsi="Gautami"/>
        </w:rPr>
        <w:t>​ ​</w:t>
      </w:r>
      <w:r w:rsidRPr="00EE265B">
        <w:t>movie</w:t>
      </w:r>
      <w:r>
        <w:t xml:space="preserve"> </w:t>
      </w:r>
      <w:r w:rsidRPr="00EE265B">
        <w:t>overview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taglines</w:t>
      </w:r>
      <w:r w:rsidRPr="00EE265B">
        <w:rPr>
          <w:rFonts w:ascii="Gautami" w:hAnsi="Gautami"/>
        </w:rPr>
        <w:t>​ ​</w:t>
      </w:r>
      <w:r w:rsidRPr="00EE265B">
        <w:t>as</w:t>
      </w:r>
      <w:r w:rsidRPr="00EE265B">
        <w:rPr>
          <w:rFonts w:ascii="Gautami" w:hAnsi="Gautami"/>
        </w:rPr>
        <w:t>​ ​</w:t>
      </w:r>
      <w:r w:rsidRPr="00EE265B">
        <w:t>input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other</w:t>
      </w:r>
      <w:r w:rsidRPr="00EE265B">
        <w:rPr>
          <w:rFonts w:ascii="Gautami" w:hAnsi="Gautami"/>
        </w:rPr>
        <w:t>​ ​</w:t>
      </w:r>
      <w:r w:rsidRPr="00EE265B">
        <w:t>which</w:t>
      </w:r>
      <w:r w:rsidRPr="00EE265B">
        <w:rPr>
          <w:rFonts w:ascii="Gautami" w:hAnsi="Gautami"/>
        </w:rPr>
        <w:t>​ ​</w:t>
      </w:r>
      <w:r w:rsidRPr="00EE265B">
        <w:t>took</w:t>
      </w:r>
      <w:r w:rsidRPr="00EE265B">
        <w:rPr>
          <w:rFonts w:ascii="Gautami" w:hAnsi="Gautami"/>
        </w:rPr>
        <w:t>​ ​</w:t>
      </w:r>
      <w:r w:rsidRPr="00EE265B">
        <w:t>metadata</w:t>
      </w:r>
      <w:r w:rsidRPr="00EE265B">
        <w:rPr>
          <w:rFonts w:ascii="Gautami" w:hAnsi="Gautami"/>
        </w:rPr>
        <w:t>​ ​</w:t>
      </w:r>
      <w:r w:rsidRPr="00EE265B">
        <w:t>such</w:t>
      </w:r>
      <w:r w:rsidRPr="00EE265B">
        <w:rPr>
          <w:rFonts w:ascii="Gautami" w:hAnsi="Gautami"/>
        </w:rPr>
        <w:t>​ ​</w:t>
      </w:r>
      <w:r w:rsidRPr="00EE265B">
        <w:t>as</w:t>
      </w:r>
      <w:r w:rsidRPr="00EE265B">
        <w:rPr>
          <w:rFonts w:ascii="Gautami" w:hAnsi="Gautami"/>
        </w:rPr>
        <w:t>​ ​</w:t>
      </w:r>
      <w:r w:rsidRPr="00EE265B">
        <w:t>cast,</w:t>
      </w:r>
      <w:r w:rsidRPr="00EE265B">
        <w:rPr>
          <w:rFonts w:ascii="Gautami" w:hAnsi="Gautami"/>
        </w:rPr>
        <w:t>​ ​</w:t>
      </w:r>
      <w:r w:rsidRPr="00EE265B">
        <w:t>crew,</w:t>
      </w:r>
      <w:r>
        <w:t xml:space="preserve"> </w:t>
      </w:r>
      <w:r w:rsidRPr="00EE265B">
        <w:t>genre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keywords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come</w:t>
      </w:r>
      <w:r w:rsidRPr="00EE265B">
        <w:rPr>
          <w:rFonts w:ascii="Gautami" w:hAnsi="Gautami"/>
        </w:rPr>
        <w:t>​ ​</w:t>
      </w:r>
      <w:r w:rsidRPr="00EE265B">
        <w:t>up</w:t>
      </w:r>
      <w:r w:rsidRPr="00EE265B">
        <w:rPr>
          <w:rFonts w:ascii="Gautami" w:hAnsi="Gautami"/>
        </w:rPr>
        <w:t>​ ​</w:t>
      </w:r>
      <w:r w:rsidRPr="00EE265B">
        <w:t>with</w:t>
      </w:r>
      <w:r w:rsidRPr="00EE265B">
        <w:rPr>
          <w:rFonts w:ascii="Gautami" w:hAnsi="Gautami"/>
        </w:rPr>
        <w:t>​ ​</w:t>
      </w:r>
      <w:r w:rsidRPr="00EE265B">
        <w:t>predictions.</w:t>
      </w:r>
      <w:r w:rsidRPr="00EE265B">
        <w:rPr>
          <w:rFonts w:ascii="Gautami" w:hAnsi="Gautami"/>
        </w:rPr>
        <w:t>​ ​</w:t>
      </w:r>
      <w:r w:rsidRPr="00EE265B">
        <w:t>We</w:t>
      </w:r>
      <w:r w:rsidRPr="00EE265B">
        <w:rPr>
          <w:rFonts w:ascii="Gautami" w:hAnsi="Gautami"/>
        </w:rPr>
        <w:t>​ ​</w:t>
      </w:r>
      <w:r w:rsidRPr="00EE265B">
        <w:t>also</w:t>
      </w:r>
      <w:r w:rsidRPr="00EE265B">
        <w:rPr>
          <w:rFonts w:ascii="Gautami" w:hAnsi="Gautami"/>
        </w:rPr>
        <w:t>​ ​</w:t>
      </w:r>
      <w:r w:rsidRPr="00EE265B">
        <w:t>devised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simple</w:t>
      </w:r>
      <w:r w:rsidRPr="00EE265B">
        <w:rPr>
          <w:rFonts w:ascii="Gautami" w:hAnsi="Gautami"/>
        </w:rPr>
        <w:t>​ ​</w:t>
      </w:r>
      <w:r w:rsidRPr="00EE265B">
        <w:t>filter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give</w:t>
      </w:r>
      <w:r>
        <w:t xml:space="preserve"> </w:t>
      </w:r>
      <w:r w:rsidRPr="00EE265B">
        <w:t>greater</w:t>
      </w:r>
      <w:r w:rsidRPr="00EE265B">
        <w:rPr>
          <w:rFonts w:ascii="Gautami" w:hAnsi="Gautami"/>
        </w:rPr>
        <w:t>​ ​</w:t>
      </w:r>
      <w:r w:rsidRPr="00EE265B">
        <w:t>preference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movies</w:t>
      </w:r>
      <w:r w:rsidRPr="00EE265B">
        <w:rPr>
          <w:rFonts w:ascii="Gautami" w:hAnsi="Gautami"/>
        </w:rPr>
        <w:t>​ ​</w:t>
      </w:r>
      <w:r w:rsidRPr="00EE265B">
        <w:t>with</w:t>
      </w:r>
      <w:r w:rsidRPr="00EE265B">
        <w:rPr>
          <w:rFonts w:ascii="Gautami" w:hAnsi="Gautami"/>
        </w:rPr>
        <w:t>​ ​</w:t>
      </w:r>
      <w:r w:rsidRPr="00EE265B">
        <w:t>more</w:t>
      </w:r>
      <w:r w:rsidRPr="00EE265B">
        <w:rPr>
          <w:rFonts w:ascii="Gautami" w:hAnsi="Gautami"/>
        </w:rPr>
        <w:t>​ ​</w:t>
      </w:r>
      <w:r w:rsidRPr="00EE265B">
        <w:t>votes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higher</w:t>
      </w:r>
      <w:r w:rsidRPr="00EE265B">
        <w:rPr>
          <w:rFonts w:ascii="Gautami" w:hAnsi="Gautami"/>
        </w:rPr>
        <w:t>​ ​</w:t>
      </w:r>
      <w:r w:rsidRPr="00EE265B">
        <w:t>ratings.</w:t>
      </w:r>
      <w:r w:rsidRPr="00EE265B">
        <w:br/>
        <w:t xml:space="preserve">3. </w:t>
      </w:r>
      <w:r w:rsidRPr="00EE265B">
        <w:rPr>
          <w:rFonts w:ascii="ProximaNova-Bold" w:hAnsi="ProximaNova-Bold"/>
          <w:b/>
          <w:bCs/>
        </w:rPr>
        <w:t>Collaborative</w:t>
      </w:r>
      <w:r w:rsidRPr="00EE265B">
        <w:rPr>
          <w:rFonts w:ascii="Gautami" w:hAnsi="Gautami"/>
        </w:rPr>
        <w:t>​ ​</w:t>
      </w:r>
      <w:r w:rsidRPr="00EE265B">
        <w:rPr>
          <w:rFonts w:ascii="ProximaNova-Bold" w:hAnsi="ProximaNova-Bold"/>
          <w:b/>
          <w:bCs/>
        </w:rPr>
        <w:t>Filtering</w:t>
      </w:r>
      <w:r w:rsidRPr="00EE265B">
        <w:rPr>
          <w:rFonts w:ascii="Gautami" w:hAnsi="Gautami"/>
        </w:rPr>
        <w:t>:​ ​</w:t>
      </w:r>
      <w:r w:rsidRPr="00EE265B">
        <w:t>We</w:t>
      </w:r>
      <w:r w:rsidRPr="00EE265B">
        <w:rPr>
          <w:rFonts w:ascii="Gautami" w:hAnsi="Gautami"/>
        </w:rPr>
        <w:t>​ ​</w:t>
      </w:r>
      <w:r w:rsidRPr="00EE265B">
        <w:t>used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powerful</w:t>
      </w:r>
      <w:r w:rsidRPr="00EE265B">
        <w:rPr>
          <w:rFonts w:ascii="Gautami" w:hAnsi="Gautami"/>
        </w:rPr>
        <w:t>​ ​</w:t>
      </w:r>
      <w:r w:rsidRPr="00EE265B">
        <w:t>Surprise</w:t>
      </w:r>
      <w:r w:rsidRPr="00EE265B">
        <w:rPr>
          <w:rFonts w:ascii="Gautami" w:hAnsi="Gautami"/>
        </w:rPr>
        <w:t>​ ​</w:t>
      </w:r>
      <w:r w:rsidRPr="00EE265B">
        <w:t>Library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build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collaborative</w:t>
      </w:r>
      <w:r>
        <w:t xml:space="preserve"> </w:t>
      </w:r>
      <w:r w:rsidRPr="00EE265B">
        <w:t>filter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singular</w:t>
      </w:r>
      <w:r w:rsidRPr="00EE265B">
        <w:rPr>
          <w:rFonts w:ascii="Gautami" w:hAnsi="Gautami"/>
        </w:rPr>
        <w:t>​ ​</w:t>
      </w:r>
      <w:r w:rsidRPr="00EE265B">
        <w:t>value</w:t>
      </w:r>
      <w:r w:rsidRPr="00EE265B">
        <w:rPr>
          <w:rFonts w:ascii="Gautami" w:hAnsi="Gautami"/>
        </w:rPr>
        <w:t>​ ​</w:t>
      </w:r>
      <w:r w:rsidRPr="00EE265B">
        <w:t>decomposition.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RMSE</w:t>
      </w:r>
      <w:r w:rsidRPr="00EE265B">
        <w:rPr>
          <w:rFonts w:ascii="Gautami" w:hAnsi="Gautami"/>
        </w:rPr>
        <w:t>​ ​</w:t>
      </w:r>
      <w:r w:rsidRPr="00EE265B">
        <w:t>obtained</w:t>
      </w:r>
      <w:r w:rsidRPr="00EE265B">
        <w:rPr>
          <w:rFonts w:ascii="Gautami" w:hAnsi="Gautami"/>
        </w:rPr>
        <w:t>​ ​</w:t>
      </w:r>
      <w:r w:rsidRPr="00EE265B">
        <w:t>was</w:t>
      </w:r>
      <w:r w:rsidRPr="00EE265B">
        <w:rPr>
          <w:rFonts w:ascii="Gautami" w:hAnsi="Gautami"/>
        </w:rPr>
        <w:t>​ ​</w:t>
      </w:r>
      <w:r w:rsidRPr="00EE265B">
        <w:t>less</w:t>
      </w:r>
      <w:r w:rsidRPr="00EE265B">
        <w:rPr>
          <w:rFonts w:ascii="Gautami" w:hAnsi="Gautami"/>
        </w:rPr>
        <w:t>​ ​</w:t>
      </w:r>
      <w:r w:rsidRPr="00EE265B">
        <w:t>than</w:t>
      </w:r>
      <w:r w:rsidRPr="00EE265B">
        <w:rPr>
          <w:rFonts w:ascii="Gautami" w:hAnsi="Gautami"/>
        </w:rPr>
        <w:t>​ ​</w:t>
      </w:r>
      <w:r w:rsidRPr="00EE265B">
        <w:t>1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the</w:t>
      </w:r>
      <w:r>
        <w:t xml:space="preserve"> </w:t>
      </w:r>
      <w:r w:rsidRPr="00EE265B">
        <w:t>engine</w:t>
      </w:r>
      <w:r w:rsidRPr="00EE265B">
        <w:rPr>
          <w:rFonts w:ascii="Gautami" w:hAnsi="Gautami"/>
        </w:rPr>
        <w:t>​ ​</w:t>
      </w:r>
      <w:r w:rsidRPr="00EE265B">
        <w:t>gave</w:t>
      </w:r>
      <w:r w:rsidRPr="00EE265B">
        <w:rPr>
          <w:rFonts w:ascii="Gautami" w:hAnsi="Gautami"/>
        </w:rPr>
        <w:t>​ ​</w:t>
      </w:r>
      <w:r w:rsidRPr="00EE265B">
        <w:t>estimated</w:t>
      </w:r>
      <w:r w:rsidRPr="00EE265B">
        <w:rPr>
          <w:rFonts w:ascii="Gautami" w:hAnsi="Gautami"/>
        </w:rPr>
        <w:t>​ ​</w:t>
      </w:r>
      <w:r w:rsidRPr="00EE265B">
        <w:t>ratings</w:t>
      </w:r>
      <w:r w:rsidRPr="00EE265B">
        <w:rPr>
          <w:rFonts w:ascii="Gautami" w:hAnsi="Gautami"/>
        </w:rPr>
        <w:t>​ ​</w:t>
      </w:r>
      <w:r w:rsidRPr="00EE265B">
        <w:t>for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given</w:t>
      </w:r>
      <w:r w:rsidRPr="00EE265B">
        <w:rPr>
          <w:rFonts w:ascii="Gautami" w:hAnsi="Gautami"/>
        </w:rPr>
        <w:t>​ ​</w:t>
      </w:r>
      <w:r w:rsidRPr="00EE265B">
        <w:t>user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movie.</w:t>
      </w:r>
      <w:r w:rsidRPr="00EE265B">
        <w:br/>
        <w:t xml:space="preserve">4. </w:t>
      </w:r>
      <w:r w:rsidRPr="00EE265B">
        <w:rPr>
          <w:rFonts w:ascii="ProximaNova-Bold" w:hAnsi="ProximaNova-Bold"/>
          <w:b/>
          <w:bCs/>
        </w:rPr>
        <w:t>Hybrid</w:t>
      </w:r>
      <w:r w:rsidRPr="00EE265B">
        <w:rPr>
          <w:rFonts w:ascii="Gautami" w:hAnsi="Gautami"/>
        </w:rPr>
        <w:t>​ ​</w:t>
      </w:r>
      <w:r w:rsidRPr="00EE265B">
        <w:rPr>
          <w:rFonts w:ascii="ProximaNova-Bold" w:hAnsi="ProximaNova-Bold"/>
          <w:b/>
          <w:bCs/>
        </w:rPr>
        <w:t>Engine</w:t>
      </w:r>
      <w:r w:rsidRPr="00EE265B">
        <w:rPr>
          <w:rFonts w:ascii="Gautami" w:hAnsi="Gautami"/>
        </w:rPr>
        <w:t>:​ ​</w:t>
      </w:r>
      <w:r w:rsidRPr="00EE265B">
        <w:t>We</w:t>
      </w:r>
      <w:r w:rsidRPr="00EE265B">
        <w:rPr>
          <w:rFonts w:ascii="Gautami" w:hAnsi="Gautami"/>
        </w:rPr>
        <w:t>​ ​</w:t>
      </w:r>
      <w:r w:rsidRPr="00EE265B">
        <w:t>brought</w:t>
      </w:r>
      <w:r w:rsidRPr="00EE265B">
        <w:rPr>
          <w:rFonts w:ascii="Gautami" w:hAnsi="Gautami"/>
        </w:rPr>
        <w:t>​ ​</w:t>
      </w:r>
      <w:r w:rsidRPr="00EE265B">
        <w:t>together</w:t>
      </w:r>
      <w:r w:rsidRPr="00EE265B">
        <w:rPr>
          <w:rFonts w:ascii="Gautami" w:hAnsi="Gautami"/>
        </w:rPr>
        <w:t>​ ​</w:t>
      </w:r>
      <w:r w:rsidRPr="00EE265B">
        <w:t>ideas</w:t>
      </w:r>
      <w:r w:rsidRPr="00EE265B">
        <w:rPr>
          <w:rFonts w:ascii="Gautami" w:hAnsi="Gautami"/>
        </w:rPr>
        <w:t>​ ​</w:t>
      </w:r>
      <w:r w:rsidRPr="00EE265B">
        <w:t>from</w:t>
      </w:r>
      <w:r w:rsidRPr="00EE265B">
        <w:rPr>
          <w:rFonts w:ascii="Gautami" w:hAnsi="Gautami"/>
        </w:rPr>
        <w:t>​ ​</w:t>
      </w:r>
      <w:r w:rsidRPr="00EE265B">
        <w:t>content</w:t>
      </w:r>
      <w:r w:rsidRPr="00EE265B">
        <w:rPr>
          <w:rFonts w:ascii="Gautami" w:hAnsi="Gautami"/>
        </w:rPr>
        <w:t>​ ​</w:t>
      </w:r>
      <w:r w:rsidRPr="00EE265B">
        <w:t>and</w:t>
      </w:r>
      <w:r w:rsidRPr="00EE265B">
        <w:rPr>
          <w:rFonts w:ascii="Gautami" w:hAnsi="Gautami"/>
        </w:rPr>
        <w:t>​ ​</w:t>
      </w:r>
      <w:r w:rsidRPr="00EE265B">
        <w:t>collaborative</w:t>
      </w:r>
      <w:r w:rsidRPr="00EE265B">
        <w:rPr>
          <w:rFonts w:ascii="Gautami" w:hAnsi="Gautami"/>
        </w:rPr>
        <w:t>​ ​</w:t>
      </w:r>
      <w:r w:rsidRPr="00EE265B">
        <w:t>filtering</w:t>
      </w:r>
      <w:r w:rsidRPr="00EE265B">
        <w:rPr>
          <w:rFonts w:ascii="Gautami" w:hAnsi="Gautami"/>
        </w:rPr>
        <w:t>​ ​</w:t>
      </w:r>
      <w:r w:rsidRPr="00EE265B">
        <w:t>to</w:t>
      </w:r>
      <w:r>
        <w:t xml:space="preserve"> </w:t>
      </w:r>
      <w:r w:rsidRPr="00EE265B">
        <w:t>build</w:t>
      </w:r>
      <w:r w:rsidRPr="00EE265B">
        <w:rPr>
          <w:rFonts w:ascii="Gautami" w:hAnsi="Gautami"/>
        </w:rPr>
        <w:t>​ ​</w:t>
      </w:r>
      <w:r w:rsidRPr="00EE265B">
        <w:t>an</w:t>
      </w:r>
      <w:r w:rsidRPr="00EE265B">
        <w:rPr>
          <w:rFonts w:ascii="Gautami" w:hAnsi="Gautami"/>
        </w:rPr>
        <w:t>​ ​</w:t>
      </w:r>
      <w:r w:rsidRPr="00EE265B">
        <w:t>engine</w:t>
      </w:r>
      <w:r w:rsidRPr="00EE265B">
        <w:rPr>
          <w:rFonts w:ascii="Gautami" w:hAnsi="Gautami"/>
        </w:rPr>
        <w:t>​ ​</w:t>
      </w:r>
      <w:r w:rsidRPr="00EE265B">
        <w:t>that</w:t>
      </w:r>
      <w:r w:rsidRPr="00EE265B">
        <w:rPr>
          <w:rFonts w:ascii="Gautami" w:hAnsi="Gautami"/>
        </w:rPr>
        <w:t>​ ​</w:t>
      </w:r>
      <w:r w:rsidRPr="00EE265B">
        <w:t>gave</w:t>
      </w:r>
      <w:r w:rsidRPr="00EE265B">
        <w:rPr>
          <w:rFonts w:ascii="Gautami" w:hAnsi="Gautami"/>
        </w:rPr>
        <w:t>​ ​</w:t>
      </w:r>
      <w:r w:rsidRPr="00EE265B">
        <w:t>movie</w:t>
      </w:r>
      <w:r w:rsidRPr="00EE265B">
        <w:rPr>
          <w:rFonts w:ascii="Gautami" w:hAnsi="Gautami"/>
        </w:rPr>
        <w:t>​ ​</w:t>
      </w:r>
      <w:r w:rsidRPr="00EE265B">
        <w:t>suggestions</w:t>
      </w:r>
      <w:r w:rsidRPr="00EE265B">
        <w:rPr>
          <w:rFonts w:ascii="Gautami" w:hAnsi="Gautami"/>
        </w:rPr>
        <w:t>​ ​</w:t>
      </w:r>
      <w:r w:rsidRPr="00EE265B">
        <w:t>to</w:t>
      </w:r>
      <w:r w:rsidRPr="00EE265B">
        <w:rPr>
          <w:rFonts w:ascii="Gautami" w:hAnsi="Gautami"/>
        </w:rPr>
        <w:t>​ ​</w:t>
      </w:r>
      <w:r w:rsidRPr="00EE265B">
        <w:t>a</w:t>
      </w:r>
      <w:r w:rsidRPr="00EE265B">
        <w:rPr>
          <w:rFonts w:ascii="Gautami" w:hAnsi="Gautami"/>
        </w:rPr>
        <w:t>​ ​</w:t>
      </w:r>
      <w:r w:rsidRPr="00EE265B">
        <w:t>particular</w:t>
      </w:r>
      <w:r w:rsidRPr="00EE265B">
        <w:rPr>
          <w:rFonts w:ascii="Gautami" w:hAnsi="Gautami"/>
        </w:rPr>
        <w:t>​ ​</w:t>
      </w:r>
      <w:r w:rsidRPr="00EE265B">
        <w:t>user</w:t>
      </w:r>
      <w:r w:rsidRPr="00EE265B">
        <w:rPr>
          <w:rFonts w:ascii="Gautami" w:hAnsi="Gautami"/>
        </w:rPr>
        <w:t>​ ​</w:t>
      </w:r>
      <w:r w:rsidRPr="00EE265B">
        <w:t>based</w:t>
      </w:r>
      <w:r w:rsidRPr="00EE265B">
        <w:rPr>
          <w:rFonts w:ascii="Gautami" w:hAnsi="Gautami"/>
        </w:rPr>
        <w:t>​ ​</w:t>
      </w:r>
      <w:r w:rsidRPr="00EE265B">
        <w:t>on</w:t>
      </w:r>
      <w:r w:rsidRPr="00EE265B">
        <w:rPr>
          <w:rFonts w:ascii="Gautami" w:hAnsi="Gautami"/>
        </w:rPr>
        <w:t>​ ​</w:t>
      </w:r>
      <w:r w:rsidRPr="00EE265B">
        <w:t>the</w:t>
      </w:r>
      <w:r w:rsidRPr="00EE265B">
        <w:rPr>
          <w:rFonts w:ascii="Gautami" w:hAnsi="Gautami"/>
        </w:rPr>
        <w:t>​ ​</w:t>
      </w:r>
      <w:r w:rsidRPr="00EE265B">
        <w:t>estimated</w:t>
      </w:r>
      <w:r>
        <w:t xml:space="preserve"> </w:t>
      </w:r>
      <w:r w:rsidRPr="00EE265B">
        <w:t>ratings</w:t>
      </w:r>
      <w:r w:rsidRPr="00EE265B">
        <w:rPr>
          <w:rFonts w:ascii="Gautami" w:hAnsi="Gautami"/>
        </w:rPr>
        <w:t>​ ​</w:t>
      </w:r>
      <w:r w:rsidRPr="00EE265B">
        <w:t>that</w:t>
      </w:r>
      <w:r w:rsidRPr="00EE265B">
        <w:rPr>
          <w:rFonts w:ascii="Gautami" w:hAnsi="Gautami"/>
        </w:rPr>
        <w:t>​ ​</w:t>
      </w:r>
      <w:r w:rsidRPr="00EE265B">
        <w:t>it</w:t>
      </w:r>
      <w:r w:rsidRPr="00EE265B">
        <w:rPr>
          <w:rFonts w:ascii="Gautami" w:hAnsi="Gautami"/>
        </w:rPr>
        <w:t>​ ​</w:t>
      </w:r>
      <w:r w:rsidRPr="00EE265B">
        <w:t>had</w:t>
      </w:r>
      <w:r w:rsidRPr="00EE265B">
        <w:rPr>
          <w:rFonts w:ascii="Gautami" w:hAnsi="Gautami"/>
        </w:rPr>
        <w:t>​ ​</w:t>
      </w:r>
      <w:r w:rsidRPr="00EE265B">
        <w:t>internally</w:t>
      </w:r>
      <w:r w:rsidRPr="00EE265B">
        <w:rPr>
          <w:rFonts w:ascii="Gautami" w:hAnsi="Gautami"/>
        </w:rPr>
        <w:t>​ ​</w:t>
      </w:r>
      <w:r w:rsidRPr="00EE265B">
        <w:t>calculated</w:t>
      </w:r>
      <w:r w:rsidRPr="00EE265B">
        <w:rPr>
          <w:rFonts w:ascii="Gautami" w:hAnsi="Gautami"/>
        </w:rPr>
        <w:t>​ ​</w:t>
      </w:r>
      <w:r w:rsidRPr="00EE265B">
        <w:t>for</w:t>
      </w:r>
      <w:r w:rsidRPr="00EE265B">
        <w:rPr>
          <w:rFonts w:ascii="Gautami" w:hAnsi="Gautami"/>
        </w:rPr>
        <w:t>​ ​</w:t>
      </w:r>
      <w:r w:rsidRPr="00EE265B">
        <w:t>that</w:t>
      </w:r>
      <w:r w:rsidRPr="00EE265B">
        <w:rPr>
          <w:rFonts w:ascii="Gautami" w:hAnsi="Gautami"/>
        </w:rPr>
        <w:t>​ ​</w:t>
      </w:r>
      <w:r w:rsidRPr="00EE265B">
        <w:t>user</w:t>
      </w:r>
      <w:r>
        <w:t>.</w:t>
      </w:r>
    </w:p>
    <w:sectPr w:rsidR="00EE265B" w:rsidRPr="00EE265B" w:rsidSect="00B104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Nova-Bold">
    <w:altName w:val="Times New Roman"/>
    <w:panose1 w:val="00000000000000000000"/>
    <w:charset w:val="00"/>
    <w:family w:val="roman"/>
    <w:notTrueType/>
    <w:pitch w:val="default"/>
  </w:font>
  <w:font w:name="Gautami">
    <w:altName w:val="Cambria Math"/>
    <w:panose1 w:val="02000500000000000000"/>
    <w:charset w:val="01"/>
    <w:family w:val="roman"/>
    <w:notTrueType/>
    <w:pitch w:val="variable"/>
  </w:font>
  <w:font w:name="ProximaNova-Regular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A6CFE"/>
    <w:multiLevelType w:val="hybridMultilevel"/>
    <w:tmpl w:val="1AC8D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D47EF9"/>
    <w:multiLevelType w:val="hybridMultilevel"/>
    <w:tmpl w:val="161EE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F277AD8"/>
    <w:multiLevelType w:val="multilevel"/>
    <w:tmpl w:val="E70A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2DE1033"/>
    <w:multiLevelType w:val="hybridMultilevel"/>
    <w:tmpl w:val="3B4E8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75A5530"/>
    <w:multiLevelType w:val="hybridMultilevel"/>
    <w:tmpl w:val="F0EC3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445987"/>
    <w:multiLevelType w:val="multilevel"/>
    <w:tmpl w:val="97CE1F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73207DD"/>
    <w:multiLevelType w:val="multilevel"/>
    <w:tmpl w:val="96D0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ECB6A21"/>
    <w:multiLevelType w:val="multilevel"/>
    <w:tmpl w:val="9B082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6"/>
  </w:num>
  <w:num w:numId="2">
    <w:abstractNumId w:val="14"/>
  </w:num>
  <w:num w:numId="3">
    <w:abstractNumId w:val="12"/>
  </w:num>
  <w:num w:numId="4">
    <w:abstractNumId w:val="29"/>
  </w:num>
  <w:num w:numId="5">
    <w:abstractNumId w:val="17"/>
  </w:num>
  <w:num w:numId="6">
    <w:abstractNumId w:val="22"/>
  </w:num>
  <w:num w:numId="7">
    <w:abstractNumId w:val="25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9"/>
  </w:num>
  <w:num w:numId="19">
    <w:abstractNumId w:val="20"/>
  </w:num>
  <w:num w:numId="20">
    <w:abstractNumId w:val="27"/>
  </w:num>
  <w:num w:numId="21">
    <w:abstractNumId w:val="23"/>
  </w:num>
  <w:num w:numId="22">
    <w:abstractNumId w:val="13"/>
  </w:num>
  <w:num w:numId="23">
    <w:abstractNumId w:val="30"/>
  </w:num>
  <w:num w:numId="24">
    <w:abstractNumId w:val="11"/>
  </w:num>
  <w:num w:numId="25">
    <w:abstractNumId w:val="18"/>
  </w:num>
  <w:num w:numId="26">
    <w:abstractNumId w:val="21"/>
  </w:num>
  <w:num w:numId="27">
    <w:abstractNumId w:val="15"/>
  </w:num>
  <w:num w:numId="28">
    <w:abstractNumId w:val="24"/>
  </w:num>
  <w:num w:numId="29">
    <w:abstractNumId w:val="16"/>
  </w:num>
  <w:num w:numId="30">
    <w:abstractNumId w:val="1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zNjY2MzU2NTczMDJR0lEKTi0uzszPAykwrAUAZSoOsiwAAAA="/>
  </w:docVars>
  <w:rsids>
    <w:rsidRoot w:val="00B104DD"/>
    <w:rsid w:val="00142F29"/>
    <w:rsid w:val="00366770"/>
    <w:rsid w:val="003E6B29"/>
    <w:rsid w:val="00612E70"/>
    <w:rsid w:val="00645252"/>
    <w:rsid w:val="006D3D74"/>
    <w:rsid w:val="006E1253"/>
    <w:rsid w:val="006F5A60"/>
    <w:rsid w:val="007A5440"/>
    <w:rsid w:val="007A7C92"/>
    <w:rsid w:val="007B1922"/>
    <w:rsid w:val="007B71D0"/>
    <w:rsid w:val="00803885"/>
    <w:rsid w:val="0083569A"/>
    <w:rsid w:val="00A9204E"/>
    <w:rsid w:val="00AB2521"/>
    <w:rsid w:val="00B104DD"/>
    <w:rsid w:val="00B46CA7"/>
    <w:rsid w:val="00B751E6"/>
    <w:rsid w:val="00D4584E"/>
    <w:rsid w:val="00D861A1"/>
    <w:rsid w:val="00E62F73"/>
    <w:rsid w:val="00EE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9FFD47-A7E9-44E9-B5AD-369A507B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B104DD"/>
    <w:pPr>
      <w:keepNext/>
      <w:keepLines/>
      <w:spacing w:before="24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52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4DD"/>
    <w:rPr>
      <w:rFonts w:eastAsiaTheme="majorEastAsia" w:cstheme="majorBidi"/>
      <w:b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2521"/>
    <w:rPr>
      <w:rFonts w:eastAsiaTheme="majorEastAsia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770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b/>
      <w:iCs/>
      <w:color w:val="000000" w:themeColor="text1"/>
      <w:sz w:val="4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770"/>
    <w:rPr>
      <w:b/>
      <w:iCs/>
      <w:color w:val="000000" w:themeColor="text1"/>
      <w:sz w:val="44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customStyle="1" w:styleId="fontstyle01">
    <w:name w:val="fontstyle01"/>
    <w:basedOn w:val="DefaultParagraphFont"/>
    <w:rsid w:val="00B104DD"/>
    <w:rPr>
      <w:rFonts w:ascii="ProximaNova-Bold" w:hAnsi="ProximaNova-Bold" w:hint="default"/>
      <w:b/>
      <w:bCs/>
      <w:i w:val="0"/>
      <w:iCs w:val="0"/>
      <w:color w:val="353744"/>
      <w:sz w:val="22"/>
      <w:szCs w:val="22"/>
    </w:rPr>
  </w:style>
  <w:style w:type="character" w:customStyle="1" w:styleId="fontstyle11">
    <w:name w:val="fontstyle11"/>
    <w:basedOn w:val="DefaultParagraphFont"/>
    <w:rsid w:val="00B104DD"/>
    <w:rPr>
      <w:rFonts w:ascii="Gautami" w:hAnsi="Gautami" w:hint="default"/>
      <w:b w:val="0"/>
      <w:bCs w:val="0"/>
      <w:i w:val="0"/>
      <w:iCs w:val="0"/>
      <w:color w:val="353744"/>
      <w:sz w:val="22"/>
      <w:szCs w:val="22"/>
    </w:rPr>
  </w:style>
  <w:style w:type="character" w:customStyle="1" w:styleId="fontstyle31">
    <w:name w:val="fontstyle31"/>
    <w:basedOn w:val="DefaultParagraphFont"/>
    <w:rsid w:val="00B104DD"/>
    <w:rPr>
      <w:rFonts w:ascii="ProximaNova-Regular" w:hAnsi="ProximaNova-Regular" w:hint="default"/>
      <w:b w:val="0"/>
      <w:bCs w:val="0"/>
      <w:i w:val="0"/>
      <w:iCs w:val="0"/>
      <w:color w:val="353744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B104DD"/>
    <w:pPr>
      <w:ind w:left="720"/>
      <w:contextualSpacing/>
    </w:pPr>
  </w:style>
  <w:style w:type="character" w:customStyle="1" w:styleId="fontstyle21">
    <w:name w:val="fontstyle21"/>
    <w:basedOn w:val="DefaultParagraphFont"/>
    <w:rsid w:val="00AB2521"/>
    <w:rPr>
      <w:rFonts w:ascii="ProximaNova-Regular" w:hAnsi="ProximaNova-Regular" w:hint="default"/>
      <w:b w:val="0"/>
      <w:bCs w:val="0"/>
      <w:i w:val="0"/>
      <w:iCs w:val="0"/>
      <w:color w:val="353744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7B71D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84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9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9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ran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304</TotalTime>
  <Pages>15</Pages>
  <Words>3309</Words>
  <Characters>18863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kmnv</dc:creator>
  <cp:keywords/>
  <dc:description/>
  <cp:lastModifiedBy>kiran kmnv</cp:lastModifiedBy>
  <cp:revision>3</cp:revision>
  <dcterms:created xsi:type="dcterms:W3CDTF">2020-10-20T02:09:00Z</dcterms:created>
  <dcterms:modified xsi:type="dcterms:W3CDTF">2020-10-20T07:13:00Z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